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8FD" w:rsidRPr="0021259C" w:rsidRDefault="005A38FD" w:rsidP="005A38FD">
      <w:pPr>
        <w:ind w:left="1134"/>
        <w:jc w:val="center"/>
        <w:rPr>
          <w:rFonts w:asciiTheme="minorBidi" w:hAnsiTheme="minorBidi" w:cstheme="minorBidi"/>
          <w:sz w:val="28"/>
          <w:szCs w:val="28"/>
        </w:rPr>
      </w:pPr>
      <w:r w:rsidRPr="0021259C">
        <w:rPr>
          <w:rFonts w:asciiTheme="minorBidi" w:hAnsiTheme="minorBidi" w:cstheme="minorBidi"/>
          <w:noProof/>
          <w:lang w:val="en-GB" w:eastAsia="en-GB"/>
        </w:rPr>
        <w:drawing>
          <wp:anchor distT="0" distB="0" distL="114300" distR="114300" simplePos="0" relativeHeight="251663360" behindDoc="0" locked="0" layoutInCell="1" allowOverlap="1">
            <wp:simplePos x="0" y="0"/>
            <wp:positionH relativeFrom="column">
              <wp:posOffset>-257810</wp:posOffset>
            </wp:positionH>
            <wp:positionV relativeFrom="paragraph">
              <wp:posOffset>2540</wp:posOffset>
            </wp:positionV>
            <wp:extent cx="806450" cy="102806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6450" cy="1028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259C">
        <w:rPr>
          <w:rFonts w:asciiTheme="minorBidi" w:hAnsiTheme="minorBidi" w:cstheme="minorBidi"/>
          <w:sz w:val="28"/>
          <w:szCs w:val="28"/>
        </w:rPr>
        <w:t>PEMERINTAH KABUPATEN MAGELANG</w:t>
      </w:r>
    </w:p>
    <w:p w:rsidR="005A38FD" w:rsidRPr="0021259C" w:rsidRDefault="005A38FD" w:rsidP="005A38FD">
      <w:pPr>
        <w:pStyle w:val="Heading2"/>
        <w:numPr>
          <w:ilvl w:val="0"/>
          <w:numId w:val="0"/>
        </w:numPr>
        <w:spacing w:before="60"/>
        <w:ind w:left="1134"/>
        <w:jc w:val="center"/>
        <w:rPr>
          <w:rFonts w:asciiTheme="minorBidi" w:hAnsiTheme="minorBidi" w:cstheme="minorBidi"/>
          <w:i w:val="0"/>
          <w:iCs w:val="0"/>
          <w:sz w:val="36"/>
          <w:szCs w:val="32"/>
          <w:lang w:val="en-GB"/>
        </w:rPr>
      </w:pPr>
      <w:r w:rsidRPr="0021259C">
        <w:rPr>
          <w:rFonts w:asciiTheme="minorBidi" w:hAnsiTheme="minorBidi" w:cstheme="minorBidi"/>
          <w:i w:val="0"/>
          <w:iCs w:val="0"/>
          <w:sz w:val="36"/>
          <w:szCs w:val="32"/>
        </w:rPr>
        <w:t>BADAN PERENCANAAN PEMBANGUNAN PENELITIAN DAN PENGEMBANGAN DAERAH</w:t>
      </w:r>
    </w:p>
    <w:p w:rsidR="005A38FD" w:rsidRPr="0021259C" w:rsidRDefault="005A38FD" w:rsidP="005A38FD">
      <w:pPr>
        <w:spacing w:before="60"/>
        <w:ind w:left="1134"/>
        <w:jc w:val="center"/>
        <w:rPr>
          <w:rFonts w:asciiTheme="minorBidi" w:hAnsiTheme="minorBidi" w:cstheme="minorBidi"/>
        </w:rPr>
      </w:pPr>
      <w:r w:rsidRPr="0021259C">
        <w:rPr>
          <w:rFonts w:asciiTheme="minorBidi" w:hAnsiTheme="minorBidi" w:cstheme="minorBidi"/>
        </w:rPr>
        <w:t xml:space="preserve">Jl. Soekarno-Hatta No. 59 Telp. (0293) 788189 Fax. (0293) 788122 </w:t>
      </w:r>
    </w:p>
    <w:p w:rsidR="005A38FD" w:rsidRPr="0021259C" w:rsidRDefault="005A38FD" w:rsidP="005A38FD">
      <w:pPr>
        <w:ind w:left="1134"/>
        <w:jc w:val="center"/>
        <w:rPr>
          <w:rFonts w:asciiTheme="minorBidi" w:hAnsiTheme="minorBidi" w:cstheme="minorBidi"/>
          <w:b/>
          <w:bCs/>
        </w:rPr>
      </w:pPr>
      <w:r w:rsidRPr="0021259C">
        <w:rPr>
          <w:rFonts w:asciiTheme="minorBidi" w:hAnsiTheme="minorBidi" w:cstheme="minorBidi"/>
        </w:rPr>
        <w:t xml:space="preserve">Kota </w:t>
      </w:r>
      <w:proofErr w:type="gramStart"/>
      <w:r w:rsidRPr="0021259C">
        <w:rPr>
          <w:rFonts w:asciiTheme="minorBidi" w:hAnsiTheme="minorBidi" w:cstheme="minorBidi"/>
        </w:rPr>
        <w:t>Mungkid  56511</w:t>
      </w:r>
      <w:proofErr w:type="gramEnd"/>
      <w:r w:rsidRPr="0021259C">
        <w:rPr>
          <w:rFonts w:asciiTheme="minorBidi" w:hAnsiTheme="minorBidi" w:cstheme="minorBidi"/>
        </w:rPr>
        <w:t xml:space="preserve"> </w:t>
      </w:r>
      <w:r w:rsidRPr="0021259C">
        <w:rPr>
          <w:rFonts w:asciiTheme="minorBidi" w:hAnsiTheme="minorBidi" w:cstheme="minorBidi"/>
          <w:b/>
          <w:i/>
        </w:rPr>
        <w:t>www.magelangkab.go.id</w:t>
      </w:r>
    </w:p>
    <w:p w:rsidR="005A38FD" w:rsidRPr="0021259C" w:rsidRDefault="005A38FD" w:rsidP="005A38FD">
      <w:pPr>
        <w:tabs>
          <w:tab w:val="left" w:pos="5400"/>
        </w:tabs>
        <w:ind w:left="1134"/>
        <w:jc w:val="center"/>
        <w:rPr>
          <w:rFonts w:asciiTheme="minorBidi" w:hAnsiTheme="minorBidi" w:cstheme="minorBidi"/>
        </w:rPr>
      </w:pPr>
      <w:r w:rsidRPr="0021259C">
        <w:rPr>
          <w:rFonts w:asciiTheme="minorBidi" w:hAnsiTheme="minorBidi" w:cstheme="minorBidi"/>
          <w:noProof/>
          <w:lang w:val="en-GB" w:eastAsia="en-GB"/>
        </w:rPr>
        <mc:AlternateContent>
          <mc:Choice Requires="wps">
            <w:drawing>
              <wp:anchor distT="0" distB="0" distL="114300" distR="114300" simplePos="0" relativeHeight="251662336" behindDoc="0" locked="0" layoutInCell="1" allowOverlap="1">
                <wp:simplePos x="0" y="0"/>
                <wp:positionH relativeFrom="column">
                  <wp:posOffset>-45085</wp:posOffset>
                </wp:positionH>
                <wp:positionV relativeFrom="paragraph">
                  <wp:posOffset>184150</wp:posOffset>
                </wp:positionV>
                <wp:extent cx="6378575" cy="0"/>
                <wp:effectExtent l="27305" t="24130" r="23495" b="234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85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FBD2F"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4.5pt" to="498.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" strokeweight="3pt">
                <v:stroke linestyle="thinThin"/>
              </v:line>
            </w:pict>
          </mc:Fallback>
        </mc:AlternateContent>
      </w:r>
    </w:p>
    <w:p w:rsidR="005A38FD" w:rsidRPr="0021259C" w:rsidRDefault="005A38FD" w:rsidP="005A38FD">
      <w:pPr>
        <w:tabs>
          <w:tab w:val="left" w:pos="5400"/>
        </w:tabs>
        <w:jc w:val="center"/>
        <w:rPr>
          <w:rFonts w:asciiTheme="minorBidi" w:hAnsiTheme="minorBidi" w:cstheme="minorBidi"/>
          <w:lang w:val="id-ID"/>
        </w:rPr>
      </w:pPr>
    </w:p>
    <w:p w:rsidR="0085741C" w:rsidRPr="0021259C" w:rsidRDefault="0085741C">
      <w:pPr>
        <w:spacing w:line="200" w:lineRule="exact"/>
        <w:rPr>
          <w:rFonts w:asciiTheme="minorBidi" w:hAnsiTheme="minorBidi" w:cstheme="minorBidi"/>
          <w:lang w:val="id-ID"/>
        </w:rPr>
      </w:pPr>
    </w:p>
    <w:p w:rsidR="0085741C" w:rsidRPr="0021259C" w:rsidRDefault="0085741C">
      <w:pPr>
        <w:spacing w:line="200" w:lineRule="exact"/>
        <w:rPr>
          <w:rFonts w:asciiTheme="minorBidi" w:hAnsiTheme="minorBidi" w:cstheme="minorBidi"/>
        </w:rPr>
      </w:pPr>
    </w:p>
    <w:p w:rsidR="0085741C" w:rsidRPr="0021259C" w:rsidRDefault="0085741C">
      <w:pPr>
        <w:spacing w:line="200" w:lineRule="exact"/>
        <w:rPr>
          <w:rFonts w:asciiTheme="minorBidi" w:hAnsiTheme="minorBidi" w:cstheme="minorBidi"/>
        </w:rPr>
      </w:pPr>
    </w:p>
    <w:p w:rsidR="005A38FD" w:rsidRPr="0021259C" w:rsidRDefault="005A38FD" w:rsidP="005A38FD">
      <w:pPr>
        <w:jc w:val="center"/>
        <w:rPr>
          <w:rFonts w:asciiTheme="minorBidi" w:eastAsia="Arial" w:hAnsiTheme="minorBidi" w:cstheme="minorBidi"/>
          <w:b/>
          <w:spacing w:val="2"/>
          <w:position w:val="-1"/>
          <w:sz w:val="28"/>
          <w:szCs w:val="28"/>
        </w:rPr>
      </w:pPr>
      <w:r w:rsidRPr="0021259C">
        <w:rPr>
          <w:rFonts w:asciiTheme="minorBidi" w:eastAsia="Arial" w:hAnsiTheme="minorBidi" w:cstheme="minorBidi"/>
          <w:b/>
          <w:spacing w:val="2"/>
          <w:position w:val="-1"/>
          <w:sz w:val="28"/>
          <w:szCs w:val="28"/>
        </w:rPr>
        <w:t>KERANGKA ACUAN KERJA</w:t>
      </w:r>
    </w:p>
    <w:p w:rsidR="0085741C" w:rsidRPr="0021259C" w:rsidRDefault="0085741C" w:rsidP="005A38FD">
      <w:pPr>
        <w:rPr>
          <w:rFonts w:asciiTheme="minorBidi" w:hAnsiTheme="minorBidi" w:cstheme="minorBidi"/>
        </w:rPr>
      </w:pPr>
    </w:p>
    <w:p w:rsidR="0085741C" w:rsidRPr="0021259C" w:rsidRDefault="0085741C" w:rsidP="005A38FD">
      <w:pPr>
        <w:rPr>
          <w:rFonts w:asciiTheme="minorBidi" w:hAnsiTheme="minorBidi" w:cstheme="minorBidi"/>
        </w:rPr>
      </w:pPr>
    </w:p>
    <w:p w:rsidR="0085741C" w:rsidRPr="0021259C" w:rsidRDefault="003A22B4" w:rsidP="005A38FD">
      <w:pPr>
        <w:jc w:val="center"/>
        <w:rPr>
          <w:rFonts w:asciiTheme="minorBidi" w:eastAsia="Arial" w:hAnsiTheme="minorBidi" w:cstheme="minorBidi"/>
          <w:sz w:val="28"/>
          <w:szCs w:val="28"/>
        </w:rPr>
      </w:pPr>
      <w:r w:rsidRPr="0021259C">
        <w:rPr>
          <w:rFonts w:asciiTheme="minorBidi" w:eastAsia="Arial" w:hAnsiTheme="minorBidi" w:cstheme="minorBidi"/>
          <w:b/>
          <w:spacing w:val="4"/>
          <w:sz w:val="28"/>
          <w:szCs w:val="28"/>
        </w:rPr>
        <w:t>J</w:t>
      </w:r>
      <w:r w:rsidRPr="0021259C">
        <w:rPr>
          <w:rFonts w:asciiTheme="minorBidi" w:eastAsia="Arial" w:hAnsiTheme="minorBidi" w:cstheme="minorBidi"/>
          <w:b/>
          <w:spacing w:val="-2"/>
          <w:sz w:val="28"/>
          <w:szCs w:val="28"/>
        </w:rPr>
        <w:t>A</w:t>
      </w:r>
      <w:r w:rsidRPr="0021259C">
        <w:rPr>
          <w:rFonts w:asciiTheme="minorBidi" w:eastAsia="Arial" w:hAnsiTheme="minorBidi" w:cstheme="minorBidi"/>
          <w:b/>
          <w:spacing w:val="5"/>
          <w:sz w:val="28"/>
          <w:szCs w:val="28"/>
        </w:rPr>
        <w:t>S</w:t>
      </w:r>
      <w:r w:rsidRPr="0021259C">
        <w:rPr>
          <w:rFonts w:asciiTheme="minorBidi" w:eastAsia="Arial" w:hAnsiTheme="minorBidi" w:cstheme="minorBidi"/>
          <w:b/>
          <w:sz w:val="28"/>
          <w:szCs w:val="28"/>
        </w:rPr>
        <w:t xml:space="preserve">A </w:t>
      </w:r>
      <w:r w:rsidRPr="0021259C">
        <w:rPr>
          <w:rFonts w:asciiTheme="minorBidi" w:eastAsia="Arial" w:hAnsiTheme="minorBidi" w:cstheme="minorBidi"/>
          <w:b/>
          <w:spacing w:val="6"/>
          <w:sz w:val="28"/>
          <w:szCs w:val="28"/>
        </w:rPr>
        <w:t>K</w:t>
      </w:r>
      <w:r w:rsidRPr="0021259C">
        <w:rPr>
          <w:rFonts w:asciiTheme="minorBidi" w:eastAsia="Arial" w:hAnsiTheme="minorBidi" w:cstheme="minorBidi"/>
          <w:b/>
          <w:spacing w:val="-2"/>
          <w:sz w:val="28"/>
          <w:szCs w:val="28"/>
        </w:rPr>
        <w:t>O</w:t>
      </w:r>
      <w:r w:rsidRPr="0021259C">
        <w:rPr>
          <w:rFonts w:asciiTheme="minorBidi" w:eastAsia="Arial" w:hAnsiTheme="minorBidi" w:cstheme="minorBidi"/>
          <w:b/>
          <w:spacing w:val="6"/>
          <w:sz w:val="28"/>
          <w:szCs w:val="28"/>
        </w:rPr>
        <w:t>N</w:t>
      </w:r>
      <w:r w:rsidRPr="0021259C">
        <w:rPr>
          <w:rFonts w:asciiTheme="minorBidi" w:eastAsia="Arial" w:hAnsiTheme="minorBidi" w:cstheme="minorBidi"/>
          <w:b/>
          <w:spacing w:val="1"/>
          <w:sz w:val="28"/>
          <w:szCs w:val="28"/>
        </w:rPr>
        <w:t>S</w:t>
      </w:r>
      <w:r w:rsidRPr="0021259C">
        <w:rPr>
          <w:rFonts w:asciiTheme="minorBidi" w:eastAsia="Arial" w:hAnsiTheme="minorBidi" w:cstheme="minorBidi"/>
          <w:b/>
          <w:spacing w:val="2"/>
          <w:sz w:val="28"/>
          <w:szCs w:val="28"/>
        </w:rPr>
        <w:t>U</w:t>
      </w:r>
      <w:r w:rsidRPr="0021259C">
        <w:rPr>
          <w:rFonts w:asciiTheme="minorBidi" w:eastAsia="Arial" w:hAnsiTheme="minorBidi" w:cstheme="minorBidi"/>
          <w:b/>
          <w:spacing w:val="1"/>
          <w:sz w:val="28"/>
          <w:szCs w:val="28"/>
        </w:rPr>
        <w:t>L</w:t>
      </w:r>
      <w:r w:rsidRPr="0021259C">
        <w:rPr>
          <w:rFonts w:asciiTheme="minorBidi" w:eastAsia="Arial" w:hAnsiTheme="minorBidi" w:cstheme="minorBidi"/>
          <w:b/>
          <w:spacing w:val="9"/>
          <w:sz w:val="28"/>
          <w:szCs w:val="28"/>
        </w:rPr>
        <w:t>T</w:t>
      </w:r>
      <w:r w:rsidRPr="0021259C">
        <w:rPr>
          <w:rFonts w:asciiTheme="minorBidi" w:eastAsia="Arial" w:hAnsiTheme="minorBidi" w:cstheme="minorBidi"/>
          <w:b/>
          <w:spacing w:val="-6"/>
          <w:sz w:val="28"/>
          <w:szCs w:val="28"/>
        </w:rPr>
        <w:t>A</w:t>
      </w:r>
      <w:r w:rsidRPr="0021259C">
        <w:rPr>
          <w:rFonts w:asciiTheme="minorBidi" w:eastAsia="Arial" w:hAnsiTheme="minorBidi" w:cstheme="minorBidi"/>
          <w:b/>
          <w:spacing w:val="2"/>
          <w:sz w:val="28"/>
          <w:szCs w:val="28"/>
        </w:rPr>
        <w:t>N</w:t>
      </w:r>
      <w:r w:rsidRPr="0021259C">
        <w:rPr>
          <w:rFonts w:asciiTheme="minorBidi" w:eastAsia="Arial" w:hAnsiTheme="minorBidi" w:cstheme="minorBidi"/>
          <w:b/>
          <w:spacing w:val="5"/>
          <w:sz w:val="28"/>
          <w:szCs w:val="28"/>
        </w:rPr>
        <w:t>S</w:t>
      </w:r>
      <w:r w:rsidRPr="0021259C">
        <w:rPr>
          <w:rFonts w:asciiTheme="minorBidi" w:eastAsia="Arial" w:hAnsiTheme="minorBidi" w:cstheme="minorBidi"/>
          <w:b/>
          <w:sz w:val="28"/>
          <w:szCs w:val="28"/>
        </w:rPr>
        <w:t>I</w:t>
      </w:r>
    </w:p>
    <w:p w:rsidR="003E083C" w:rsidRPr="0021259C" w:rsidRDefault="003E083C" w:rsidP="005A38FD">
      <w:pPr>
        <w:jc w:val="center"/>
        <w:rPr>
          <w:rFonts w:asciiTheme="minorBidi" w:eastAsia="Arial" w:hAnsiTheme="minorBidi" w:cstheme="minorBidi"/>
          <w:b/>
          <w:spacing w:val="1"/>
          <w:sz w:val="28"/>
          <w:szCs w:val="28"/>
        </w:rPr>
      </w:pPr>
    </w:p>
    <w:p w:rsidR="0085741C" w:rsidRPr="0021259C" w:rsidRDefault="003A22B4" w:rsidP="005A38FD">
      <w:pPr>
        <w:jc w:val="center"/>
        <w:rPr>
          <w:rFonts w:asciiTheme="minorBidi" w:eastAsia="Arial" w:hAnsiTheme="minorBidi" w:cstheme="minorBidi"/>
          <w:b/>
          <w:spacing w:val="6"/>
          <w:sz w:val="28"/>
          <w:szCs w:val="28"/>
        </w:rPr>
      </w:pPr>
      <w:r w:rsidRPr="0021259C">
        <w:rPr>
          <w:rFonts w:asciiTheme="minorBidi" w:eastAsia="Arial" w:hAnsiTheme="minorBidi" w:cstheme="minorBidi"/>
          <w:b/>
          <w:spacing w:val="6"/>
          <w:sz w:val="28"/>
          <w:szCs w:val="28"/>
        </w:rPr>
        <w:t>STUDI PENATAAN BANGUNAN GEDUNG KANTOR</w:t>
      </w:r>
    </w:p>
    <w:p w:rsidR="003E083C" w:rsidRPr="0021259C" w:rsidRDefault="003E083C" w:rsidP="005A38FD">
      <w:pPr>
        <w:jc w:val="center"/>
        <w:rPr>
          <w:rFonts w:asciiTheme="minorBidi" w:eastAsia="Arial" w:hAnsiTheme="minorBidi" w:cstheme="minorBidi"/>
          <w:sz w:val="28"/>
          <w:szCs w:val="28"/>
        </w:rPr>
      </w:pPr>
      <w:r w:rsidRPr="0021259C">
        <w:rPr>
          <w:rFonts w:asciiTheme="minorBidi" w:eastAsia="Arial" w:hAnsiTheme="minorBidi" w:cstheme="minorBidi"/>
          <w:b/>
          <w:spacing w:val="6"/>
          <w:sz w:val="28"/>
          <w:szCs w:val="28"/>
        </w:rPr>
        <w:t>KABUPATEN MAGELANG</w:t>
      </w:r>
    </w:p>
    <w:p w:rsidR="0085741C" w:rsidRPr="0021259C" w:rsidRDefault="0085741C" w:rsidP="005A38FD">
      <w:pPr>
        <w:rPr>
          <w:rFonts w:asciiTheme="minorBidi" w:hAnsiTheme="minorBidi" w:cstheme="minorBidi"/>
          <w:sz w:val="14"/>
          <w:szCs w:val="14"/>
        </w:rPr>
      </w:pPr>
    </w:p>
    <w:p w:rsidR="0085741C" w:rsidRPr="0021259C" w:rsidRDefault="0085741C" w:rsidP="005A38FD">
      <w:pPr>
        <w:rPr>
          <w:rFonts w:asciiTheme="minorBidi" w:hAnsiTheme="minorBidi" w:cstheme="minorBidi"/>
        </w:rPr>
      </w:pPr>
    </w:p>
    <w:p w:rsidR="005A38FD" w:rsidRPr="0021259C" w:rsidRDefault="005A38FD" w:rsidP="005A38FD">
      <w:pPr>
        <w:jc w:val="center"/>
        <w:rPr>
          <w:rFonts w:asciiTheme="minorBidi" w:eastAsia="Arial" w:hAnsiTheme="minorBidi" w:cstheme="minorBidi"/>
          <w:b/>
          <w:spacing w:val="5"/>
          <w:sz w:val="28"/>
          <w:szCs w:val="28"/>
        </w:rPr>
      </w:pPr>
    </w:p>
    <w:p w:rsidR="005A38FD" w:rsidRPr="0021259C" w:rsidRDefault="005A38FD" w:rsidP="005A38FD">
      <w:pPr>
        <w:jc w:val="center"/>
        <w:rPr>
          <w:rFonts w:asciiTheme="minorBidi" w:eastAsia="Arial" w:hAnsiTheme="minorBidi" w:cstheme="minorBidi"/>
          <w:b/>
          <w:spacing w:val="5"/>
          <w:sz w:val="28"/>
          <w:szCs w:val="28"/>
        </w:rPr>
      </w:pPr>
    </w:p>
    <w:p w:rsidR="005A38FD" w:rsidRPr="0021259C" w:rsidRDefault="005A38FD" w:rsidP="005A38FD">
      <w:pPr>
        <w:jc w:val="center"/>
        <w:rPr>
          <w:rFonts w:asciiTheme="minorBidi" w:eastAsia="Arial" w:hAnsiTheme="minorBidi" w:cstheme="minorBidi"/>
          <w:b/>
          <w:spacing w:val="5"/>
          <w:sz w:val="28"/>
          <w:szCs w:val="28"/>
        </w:rPr>
      </w:pPr>
    </w:p>
    <w:p w:rsidR="005A38FD" w:rsidRPr="0021259C" w:rsidRDefault="005A38FD" w:rsidP="005A38FD">
      <w:pPr>
        <w:jc w:val="center"/>
        <w:rPr>
          <w:rFonts w:asciiTheme="minorBidi" w:eastAsia="Arial" w:hAnsiTheme="minorBidi" w:cstheme="minorBidi"/>
          <w:b/>
          <w:spacing w:val="5"/>
          <w:sz w:val="28"/>
          <w:szCs w:val="28"/>
        </w:rPr>
      </w:pPr>
    </w:p>
    <w:p w:rsidR="0085741C" w:rsidRPr="0021259C" w:rsidRDefault="003A22B4" w:rsidP="005A38FD">
      <w:pPr>
        <w:jc w:val="center"/>
        <w:rPr>
          <w:rFonts w:asciiTheme="minorBidi" w:eastAsia="Arial" w:hAnsiTheme="minorBidi" w:cstheme="minorBidi"/>
          <w:sz w:val="28"/>
          <w:szCs w:val="28"/>
        </w:rPr>
      </w:pPr>
      <w:r w:rsidRPr="0021259C">
        <w:rPr>
          <w:rFonts w:asciiTheme="minorBidi" w:eastAsia="Arial" w:hAnsiTheme="minorBidi" w:cstheme="minorBidi"/>
          <w:b/>
          <w:spacing w:val="5"/>
          <w:sz w:val="28"/>
          <w:szCs w:val="28"/>
        </w:rPr>
        <w:t>P</w:t>
      </w:r>
      <w:r w:rsidRPr="0021259C">
        <w:rPr>
          <w:rFonts w:asciiTheme="minorBidi" w:eastAsia="Arial" w:hAnsiTheme="minorBidi" w:cstheme="minorBidi"/>
          <w:b/>
          <w:spacing w:val="-2"/>
          <w:sz w:val="28"/>
          <w:szCs w:val="28"/>
        </w:rPr>
        <w:t>A</w:t>
      </w:r>
      <w:r w:rsidRPr="0021259C">
        <w:rPr>
          <w:rFonts w:asciiTheme="minorBidi" w:eastAsia="Arial" w:hAnsiTheme="minorBidi" w:cstheme="minorBidi"/>
          <w:b/>
          <w:spacing w:val="6"/>
          <w:sz w:val="28"/>
          <w:szCs w:val="28"/>
        </w:rPr>
        <w:t>D</w:t>
      </w:r>
      <w:r w:rsidRPr="0021259C">
        <w:rPr>
          <w:rFonts w:asciiTheme="minorBidi" w:eastAsia="Arial" w:hAnsiTheme="minorBidi" w:cstheme="minorBidi"/>
          <w:b/>
          <w:sz w:val="28"/>
          <w:szCs w:val="28"/>
        </w:rPr>
        <w:t>A</w:t>
      </w:r>
    </w:p>
    <w:p w:rsidR="0085741C" w:rsidRPr="0021259C" w:rsidRDefault="0085741C" w:rsidP="005A38FD">
      <w:pPr>
        <w:spacing w:before="2" w:line="160" w:lineRule="exact"/>
        <w:jc w:val="center"/>
        <w:rPr>
          <w:rFonts w:asciiTheme="minorBidi" w:hAnsiTheme="minorBidi" w:cstheme="minorBidi"/>
          <w:sz w:val="16"/>
          <w:szCs w:val="16"/>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3E083C" w:rsidRPr="0021259C" w:rsidRDefault="003E083C" w:rsidP="005A38FD">
      <w:pPr>
        <w:spacing w:line="200" w:lineRule="exact"/>
        <w:jc w:val="center"/>
        <w:rPr>
          <w:rFonts w:asciiTheme="minorBidi" w:hAnsiTheme="minorBidi" w:cstheme="minorBidi"/>
        </w:rPr>
      </w:pPr>
    </w:p>
    <w:p w:rsidR="002612EA" w:rsidRPr="0021259C" w:rsidRDefault="002612EA" w:rsidP="005A38FD">
      <w:pPr>
        <w:spacing w:line="274" w:lineRule="auto"/>
        <w:jc w:val="center"/>
        <w:rPr>
          <w:rFonts w:asciiTheme="minorBidi" w:eastAsia="Arial" w:hAnsiTheme="minorBidi" w:cstheme="minorBidi"/>
          <w:b/>
          <w:spacing w:val="6"/>
          <w:sz w:val="28"/>
          <w:szCs w:val="28"/>
        </w:rPr>
      </w:pPr>
      <w:r w:rsidRPr="0021259C">
        <w:rPr>
          <w:rFonts w:asciiTheme="minorBidi" w:eastAsia="Arial" w:hAnsiTheme="minorBidi" w:cstheme="minorBidi"/>
          <w:b/>
          <w:spacing w:val="6"/>
          <w:sz w:val="28"/>
          <w:szCs w:val="28"/>
        </w:rPr>
        <w:t>BAPPEDA DAN LITBANGDA</w:t>
      </w:r>
      <w:r w:rsidR="003E083C" w:rsidRPr="0021259C">
        <w:rPr>
          <w:rFonts w:asciiTheme="minorBidi" w:eastAsia="Arial" w:hAnsiTheme="minorBidi" w:cstheme="minorBidi"/>
          <w:b/>
          <w:spacing w:val="6"/>
          <w:sz w:val="28"/>
          <w:szCs w:val="28"/>
        </w:rPr>
        <w:t xml:space="preserve"> KABUPATEN MAGELANG</w:t>
      </w:r>
    </w:p>
    <w:p w:rsidR="0085741C" w:rsidRPr="0021259C" w:rsidRDefault="003A22B4" w:rsidP="005A38FD">
      <w:pPr>
        <w:spacing w:line="274" w:lineRule="auto"/>
        <w:jc w:val="center"/>
        <w:rPr>
          <w:rFonts w:asciiTheme="minorBidi" w:eastAsia="Arial" w:hAnsiTheme="minorBidi" w:cstheme="minorBidi"/>
          <w:sz w:val="28"/>
          <w:szCs w:val="28"/>
        </w:rPr>
      </w:pPr>
      <w:r w:rsidRPr="0021259C">
        <w:rPr>
          <w:rFonts w:asciiTheme="minorBidi" w:eastAsia="Arial" w:hAnsiTheme="minorBidi" w:cstheme="minorBidi"/>
          <w:b/>
          <w:spacing w:val="9"/>
          <w:sz w:val="28"/>
          <w:szCs w:val="28"/>
        </w:rPr>
        <w:t>T</w:t>
      </w:r>
      <w:r w:rsidRPr="0021259C">
        <w:rPr>
          <w:rFonts w:asciiTheme="minorBidi" w:eastAsia="Arial" w:hAnsiTheme="minorBidi" w:cstheme="minorBidi"/>
          <w:b/>
          <w:spacing w:val="-6"/>
          <w:sz w:val="28"/>
          <w:szCs w:val="28"/>
        </w:rPr>
        <w:t>A</w:t>
      </w:r>
      <w:r w:rsidRPr="0021259C">
        <w:rPr>
          <w:rFonts w:asciiTheme="minorBidi" w:eastAsia="Arial" w:hAnsiTheme="minorBidi" w:cstheme="minorBidi"/>
          <w:b/>
          <w:spacing w:val="2"/>
          <w:sz w:val="28"/>
          <w:szCs w:val="28"/>
        </w:rPr>
        <w:t>HU</w:t>
      </w:r>
      <w:r w:rsidRPr="0021259C">
        <w:rPr>
          <w:rFonts w:asciiTheme="minorBidi" w:eastAsia="Arial" w:hAnsiTheme="minorBidi" w:cstheme="minorBidi"/>
          <w:b/>
          <w:sz w:val="28"/>
          <w:szCs w:val="28"/>
        </w:rPr>
        <w:t>N</w:t>
      </w:r>
      <w:r w:rsidRPr="0021259C">
        <w:rPr>
          <w:rFonts w:asciiTheme="minorBidi" w:eastAsia="Arial" w:hAnsiTheme="minorBidi" w:cstheme="minorBidi"/>
          <w:b/>
          <w:spacing w:val="8"/>
          <w:sz w:val="28"/>
          <w:szCs w:val="28"/>
        </w:rPr>
        <w:t xml:space="preserve"> </w:t>
      </w:r>
      <w:r w:rsidRPr="0021259C">
        <w:rPr>
          <w:rFonts w:asciiTheme="minorBidi" w:eastAsia="Arial" w:hAnsiTheme="minorBidi" w:cstheme="minorBidi"/>
          <w:b/>
          <w:spacing w:val="-2"/>
          <w:sz w:val="28"/>
          <w:szCs w:val="28"/>
        </w:rPr>
        <w:t>A</w:t>
      </w:r>
      <w:r w:rsidRPr="0021259C">
        <w:rPr>
          <w:rFonts w:asciiTheme="minorBidi" w:eastAsia="Arial" w:hAnsiTheme="minorBidi" w:cstheme="minorBidi"/>
          <w:b/>
          <w:spacing w:val="6"/>
          <w:sz w:val="28"/>
          <w:szCs w:val="28"/>
        </w:rPr>
        <w:t>N</w:t>
      </w:r>
      <w:r w:rsidRPr="0021259C">
        <w:rPr>
          <w:rFonts w:asciiTheme="minorBidi" w:eastAsia="Arial" w:hAnsiTheme="minorBidi" w:cstheme="minorBidi"/>
          <w:b/>
          <w:spacing w:val="2"/>
          <w:sz w:val="28"/>
          <w:szCs w:val="28"/>
        </w:rPr>
        <w:t>GG</w:t>
      </w:r>
      <w:r w:rsidRPr="0021259C">
        <w:rPr>
          <w:rFonts w:asciiTheme="minorBidi" w:eastAsia="Arial" w:hAnsiTheme="minorBidi" w:cstheme="minorBidi"/>
          <w:b/>
          <w:spacing w:val="-2"/>
          <w:sz w:val="28"/>
          <w:szCs w:val="28"/>
        </w:rPr>
        <w:t>A</w:t>
      </w:r>
      <w:r w:rsidRPr="0021259C">
        <w:rPr>
          <w:rFonts w:asciiTheme="minorBidi" w:eastAsia="Arial" w:hAnsiTheme="minorBidi" w:cstheme="minorBidi"/>
          <w:b/>
          <w:spacing w:val="6"/>
          <w:sz w:val="28"/>
          <w:szCs w:val="28"/>
        </w:rPr>
        <w:t>R</w:t>
      </w:r>
      <w:r w:rsidRPr="0021259C">
        <w:rPr>
          <w:rFonts w:asciiTheme="minorBidi" w:eastAsia="Arial" w:hAnsiTheme="minorBidi" w:cstheme="minorBidi"/>
          <w:b/>
          <w:spacing w:val="-2"/>
          <w:sz w:val="28"/>
          <w:szCs w:val="28"/>
        </w:rPr>
        <w:t>A</w:t>
      </w:r>
      <w:r w:rsidRPr="0021259C">
        <w:rPr>
          <w:rFonts w:asciiTheme="minorBidi" w:eastAsia="Arial" w:hAnsiTheme="minorBidi" w:cstheme="minorBidi"/>
          <w:b/>
          <w:sz w:val="28"/>
          <w:szCs w:val="28"/>
        </w:rPr>
        <w:t>N</w:t>
      </w:r>
      <w:r w:rsidRPr="0021259C">
        <w:rPr>
          <w:rFonts w:asciiTheme="minorBidi" w:eastAsia="Arial" w:hAnsiTheme="minorBidi" w:cstheme="minorBidi"/>
          <w:b/>
          <w:spacing w:val="8"/>
          <w:sz w:val="28"/>
          <w:szCs w:val="28"/>
        </w:rPr>
        <w:t xml:space="preserve"> </w:t>
      </w:r>
      <w:r w:rsidRPr="0021259C">
        <w:rPr>
          <w:rFonts w:asciiTheme="minorBidi" w:eastAsia="Arial" w:hAnsiTheme="minorBidi" w:cstheme="minorBidi"/>
          <w:b/>
          <w:sz w:val="28"/>
          <w:szCs w:val="28"/>
        </w:rPr>
        <w:t>20</w:t>
      </w:r>
      <w:r w:rsidRPr="0021259C">
        <w:rPr>
          <w:rFonts w:asciiTheme="minorBidi" w:eastAsia="Arial" w:hAnsiTheme="minorBidi" w:cstheme="minorBidi"/>
          <w:b/>
          <w:spacing w:val="5"/>
          <w:sz w:val="28"/>
          <w:szCs w:val="28"/>
        </w:rPr>
        <w:t>1</w:t>
      </w:r>
      <w:r w:rsidR="002612EA" w:rsidRPr="0021259C">
        <w:rPr>
          <w:rFonts w:asciiTheme="minorBidi" w:eastAsia="Arial" w:hAnsiTheme="minorBidi" w:cstheme="minorBidi"/>
          <w:b/>
          <w:sz w:val="28"/>
          <w:szCs w:val="28"/>
        </w:rPr>
        <w:t>9</w:t>
      </w: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jc w:val="center"/>
        <w:rPr>
          <w:rFonts w:asciiTheme="minorBidi" w:hAnsiTheme="minorBidi" w:cstheme="minorBidi"/>
        </w:rPr>
      </w:pPr>
    </w:p>
    <w:p w:rsidR="0085741C" w:rsidRPr="0021259C" w:rsidRDefault="0085741C" w:rsidP="005A38FD">
      <w:pPr>
        <w:spacing w:line="200" w:lineRule="exact"/>
        <w:rPr>
          <w:rFonts w:asciiTheme="minorBidi" w:hAnsiTheme="minorBidi" w:cstheme="minorBidi"/>
        </w:rPr>
      </w:pPr>
    </w:p>
    <w:p w:rsidR="0085741C" w:rsidRPr="0021259C" w:rsidRDefault="0085741C" w:rsidP="005A38FD">
      <w:pPr>
        <w:spacing w:line="200" w:lineRule="exact"/>
        <w:rPr>
          <w:rFonts w:asciiTheme="minorBidi" w:hAnsiTheme="minorBidi" w:cstheme="minorBidi"/>
        </w:rPr>
      </w:pPr>
    </w:p>
    <w:p w:rsidR="0085741C" w:rsidRPr="0021259C" w:rsidRDefault="0085741C" w:rsidP="005A38FD">
      <w:pPr>
        <w:spacing w:line="200" w:lineRule="exact"/>
        <w:rPr>
          <w:rFonts w:asciiTheme="minorBidi" w:hAnsiTheme="minorBidi" w:cstheme="minorBidi"/>
        </w:rPr>
      </w:pPr>
    </w:p>
    <w:p w:rsidR="0085741C" w:rsidRPr="0021259C" w:rsidRDefault="0085741C" w:rsidP="005A38FD">
      <w:pPr>
        <w:spacing w:line="200" w:lineRule="exact"/>
        <w:rPr>
          <w:rFonts w:asciiTheme="minorBidi" w:hAnsiTheme="minorBidi" w:cstheme="minorBidi"/>
        </w:rPr>
      </w:pPr>
    </w:p>
    <w:p w:rsidR="0085741C" w:rsidRPr="0021259C" w:rsidRDefault="0085741C" w:rsidP="005A38FD">
      <w:pPr>
        <w:spacing w:line="200" w:lineRule="exact"/>
        <w:rPr>
          <w:rFonts w:asciiTheme="minorBidi" w:hAnsiTheme="minorBidi" w:cstheme="minorBidi"/>
        </w:rPr>
      </w:pPr>
    </w:p>
    <w:p w:rsidR="0085741C" w:rsidRPr="0021259C" w:rsidRDefault="0085741C" w:rsidP="005A38FD">
      <w:pPr>
        <w:spacing w:before="18" w:line="240" w:lineRule="exact"/>
        <w:rPr>
          <w:rFonts w:asciiTheme="minorBidi" w:hAnsiTheme="minorBidi" w:cstheme="minorBidi"/>
          <w:sz w:val="24"/>
          <w:szCs w:val="24"/>
        </w:rPr>
      </w:pPr>
    </w:p>
    <w:p w:rsidR="00E26F71" w:rsidRPr="0021259C" w:rsidRDefault="00E26F71">
      <w:pPr>
        <w:rPr>
          <w:rFonts w:asciiTheme="minorBidi" w:hAnsiTheme="minorBidi" w:cstheme="minorBidi"/>
          <w:sz w:val="28"/>
          <w:szCs w:val="28"/>
        </w:rPr>
      </w:pPr>
      <w:r w:rsidRPr="0021259C">
        <w:rPr>
          <w:rFonts w:asciiTheme="minorBidi" w:hAnsiTheme="minorBidi" w:cstheme="minorBidi"/>
          <w:sz w:val="28"/>
          <w:szCs w:val="28"/>
        </w:rPr>
        <w:br w:type="page"/>
      </w:r>
    </w:p>
    <w:p w:rsidR="005A38FD" w:rsidRPr="0021259C" w:rsidRDefault="005A38FD" w:rsidP="005A38FD">
      <w:pPr>
        <w:ind w:left="1134"/>
        <w:jc w:val="center"/>
        <w:rPr>
          <w:rFonts w:asciiTheme="minorBidi" w:hAnsiTheme="minorBidi" w:cstheme="minorBidi"/>
          <w:sz w:val="28"/>
          <w:szCs w:val="28"/>
        </w:rPr>
      </w:pPr>
      <w:r w:rsidRPr="0021259C">
        <w:rPr>
          <w:rFonts w:asciiTheme="minorBidi" w:hAnsiTheme="minorBidi" w:cstheme="minorBidi"/>
          <w:noProof/>
          <w:lang w:val="en-GB" w:eastAsia="en-GB"/>
        </w:rPr>
        <w:lastRenderedPageBreak/>
        <w:drawing>
          <wp:anchor distT="0" distB="0" distL="114300" distR="114300" simplePos="0" relativeHeight="251666432" behindDoc="0" locked="0" layoutInCell="1" allowOverlap="1" wp14:anchorId="7A80DED7" wp14:editId="3CF1D28B">
            <wp:simplePos x="0" y="0"/>
            <wp:positionH relativeFrom="column">
              <wp:posOffset>-114935</wp:posOffset>
            </wp:positionH>
            <wp:positionV relativeFrom="paragraph">
              <wp:posOffset>21590</wp:posOffset>
            </wp:positionV>
            <wp:extent cx="806450" cy="10280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6450" cy="1028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259C">
        <w:rPr>
          <w:rFonts w:asciiTheme="minorBidi" w:hAnsiTheme="minorBidi" w:cstheme="minorBidi"/>
          <w:sz w:val="28"/>
          <w:szCs w:val="28"/>
        </w:rPr>
        <w:t>PEMERINTAH KABUPATEN MAGELANG</w:t>
      </w:r>
    </w:p>
    <w:p w:rsidR="005A38FD" w:rsidRPr="0021259C" w:rsidRDefault="005A38FD" w:rsidP="005A38FD">
      <w:pPr>
        <w:pStyle w:val="Heading2"/>
        <w:numPr>
          <w:ilvl w:val="0"/>
          <w:numId w:val="0"/>
        </w:numPr>
        <w:spacing w:before="60"/>
        <w:ind w:left="1134"/>
        <w:jc w:val="center"/>
        <w:rPr>
          <w:rFonts w:asciiTheme="minorBidi" w:hAnsiTheme="minorBidi" w:cstheme="minorBidi"/>
          <w:i w:val="0"/>
          <w:iCs w:val="0"/>
          <w:sz w:val="36"/>
          <w:szCs w:val="32"/>
          <w:lang w:val="en-GB"/>
        </w:rPr>
      </w:pPr>
      <w:r w:rsidRPr="0021259C">
        <w:rPr>
          <w:rFonts w:asciiTheme="minorBidi" w:hAnsiTheme="minorBidi" w:cstheme="minorBidi"/>
          <w:i w:val="0"/>
          <w:iCs w:val="0"/>
          <w:sz w:val="36"/>
          <w:szCs w:val="32"/>
        </w:rPr>
        <w:t>BADAN PERENCANAAN PEMBANGUNAN PENELITIAN DAN PENGEMBANGAN DAERAH</w:t>
      </w:r>
    </w:p>
    <w:p w:rsidR="005A38FD" w:rsidRPr="0021259C" w:rsidRDefault="005A38FD" w:rsidP="005A38FD">
      <w:pPr>
        <w:spacing w:before="60"/>
        <w:ind w:left="1134"/>
        <w:jc w:val="center"/>
        <w:rPr>
          <w:rFonts w:asciiTheme="minorBidi" w:hAnsiTheme="minorBidi" w:cstheme="minorBidi"/>
        </w:rPr>
      </w:pPr>
      <w:r w:rsidRPr="0021259C">
        <w:rPr>
          <w:rFonts w:asciiTheme="minorBidi" w:hAnsiTheme="minorBidi" w:cstheme="minorBidi"/>
        </w:rPr>
        <w:t xml:space="preserve">Jl. Soekarno-Hatta No. 59 Telp. (0293) 788189 Fax. (0293) 788122 </w:t>
      </w:r>
    </w:p>
    <w:p w:rsidR="005A38FD" w:rsidRPr="0021259C" w:rsidRDefault="005A38FD" w:rsidP="005A38FD">
      <w:pPr>
        <w:ind w:left="1134"/>
        <w:jc w:val="center"/>
        <w:rPr>
          <w:rFonts w:asciiTheme="minorBidi" w:hAnsiTheme="minorBidi" w:cstheme="minorBidi"/>
          <w:b/>
          <w:bCs/>
        </w:rPr>
      </w:pPr>
      <w:r w:rsidRPr="0021259C">
        <w:rPr>
          <w:rFonts w:asciiTheme="minorBidi" w:hAnsiTheme="minorBidi" w:cstheme="minorBidi"/>
        </w:rPr>
        <w:t xml:space="preserve">Kota </w:t>
      </w:r>
      <w:proofErr w:type="gramStart"/>
      <w:r w:rsidRPr="0021259C">
        <w:rPr>
          <w:rFonts w:asciiTheme="minorBidi" w:hAnsiTheme="minorBidi" w:cstheme="minorBidi"/>
        </w:rPr>
        <w:t>Mungkid  56511</w:t>
      </w:r>
      <w:proofErr w:type="gramEnd"/>
      <w:r w:rsidRPr="0021259C">
        <w:rPr>
          <w:rFonts w:asciiTheme="minorBidi" w:hAnsiTheme="minorBidi" w:cstheme="minorBidi"/>
        </w:rPr>
        <w:t xml:space="preserve"> </w:t>
      </w:r>
      <w:r w:rsidRPr="0021259C">
        <w:rPr>
          <w:rFonts w:asciiTheme="minorBidi" w:hAnsiTheme="minorBidi" w:cstheme="minorBidi"/>
          <w:b/>
          <w:i/>
        </w:rPr>
        <w:t>www.magelangkab.go.id</w:t>
      </w:r>
    </w:p>
    <w:p w:rsidR="005A38FD" w:rsidRPr="0021259C" w:rsidRDefault="005A38FD" w:rsidP="005A38FD">
      <w:pPr>
        <w:tabs>
          <w:tab w:val="left" w:pos="5400"/>
        </w:tabs>
        <w:ind w:left="1134"/>
        <w:jc w:val="center"/>
        <w:rPr>
          <w:rFonts w:asciiTheme="minorBidi" w:hAnsiTheme="minorBidi" w:cstheme="minorBidi"/>
        </w:rPr>
      </w:pPr>
      <w:r w:rsidRPr="0021259C">
        <w:rPr>
          <w:rFonts w:asciiTheme="minorBidi" w:hAnsiTheme="minorBidi" w:cstheme="minorBidi"/>
          <w:noProof/>
          <w:lang w:val="en-GB" w:eastAsia="en-GB"/>
        </w:rPr>
        <mc:AlternateContent>
          <mc:Choice Requires="wps">
            <w:drawing>
              <wp:anchor distT="0" distB="0" distL="114300" distR="114300" simplePos="0" relativeHeight="251665408" behindDoc="0" locked="0" layoutInCell="1" allowOverlap="1" wp14:anchorId="242702D4" wp14:editId="07A43AD0">
                <wp:simplePos x="0" y="0"/>
                <wp:positionH relativeFrom="column">
                  <wp:posOffset>-121285</wp:posOffset>
                </wp:positionH>
                <wp:positionV relativeFrom="paragraph">
                  <wp:posOffset>117475</wp:posOffset>
                </wp:positionV>
                <wp:extent cx="6378575" cy="0"/>
                <wp:effectExtent l="0" t="1905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85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E3C9D"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9.25pt" to="492.7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" strokeweight="3pt">
                <v:stroke linestyle="thinThin"/>
              </v:line>
            </w:pict>
          </mc:Fallback>
        </mc:AlternateContent>
      </w:r>
    </w:p>
    <w:p w:rsidR="005A38FD" w:rsidRPr="0021259C" w:rsidRDefault="005A38FD" w:rsidP="005A38FD">
      <w:pPr>
        <w:tabs>
          <w:tab w:val="left" w:pos="5400"/>
        </w:tabs>
        <w:jc w:val="center"/>
        <w:rPr>
          <w:rFonts w:asciiTheme="minorBidi" w:hAnsiTheme="minorBidi" w:cstheme="minorBidi"/>
          <w:lang w:val="id-ID"/>
        </w:rPr>
      </w:pPr>
    </w:p>
    <w:p w:rsidR="005A38FD" w:rsidRPr="0021259C" w:rsidRDefault="005A38FD" w:rsidP="005A38FD">
      <w:pPr>
        <w:spacing w:line="200" w:lineRule="exact"/>
        <w:rPr>
          <w:rFonts w:asciiTheme="minorBidi" w:hAnsiTheme="minorBidi" w:cstheme="minorBidi"/>
          <w:lang w:val="id-ID"/>
        </w:rPr>
      </w:pPr>
    </w:p>
    <w:p w:rsidR="0085741C" w:rsidRPr="0021259C" w:rsidRDefault="0085741C">
      <w:pPr>
        <w:spacing w:line="200" w:lineRule="exact"/>
        <w:rPr>
          <w:rFonts w:asciiTheme="minorBidi" w:hAnsiTheme="minorBidi" w:cstheme="minorBidi"/>
          <w:lang w:val="id-ID"/>
        </w:rPr>
      </w:pPr>
    </w:p>
    <w:p w:rsidR="0085741C" w:rsidRPr="0021259C" w:rsidRDefault="0085741C">
      <w:pPr>
        <w:spacing w:before="12" w:line="240" w:lineRule="exact"/>
        <w:rPr>
          <w:rFonts w:asciiTheme="minorBidi" w:hAnsiTheme="minorBidi" w:cstheme="minorBidi"/>
          <w:sz w:val="24"/>
          <w:szCs w:val="24"/>
        </w:rPr>
      </w:pPr>
    </w:p>
    <w:p w:rsidR="0085741C" w:rsidRPr="0021259C" w:rsidRDefault="003A22B4" w:rsidP="005A38FD">
      <w:pPr>
        <w:spacing w:before="29"/>
        <w:ind w:right="-41"/>
        <w:jc w:val="center"/>
        <w:rPr>
          <w:rFonts w:asciiTheme="minorBidi" w:eastAsia="Arial" w:hAnsiTheme="minorBidi" w:cstheme="minorBidi"/>
          <w:sz w:val="24"/>
          <w:szCs w:val="24"/>
        </w:rPr>
      </w:pPr>
      <w:r w:rsidRPr="0021259C">
        <w:rPr>
          <w:rFonts w:asciiTheme="minorBidi" w:eastAsia="Arial" w:hAnsiTheme="minorBidi" w:cstheme="minorBidi"/>
          <w:b/>
          <w:sz w:val="24"/>
          <w:szCs w:val="24"/>
        </w:rPr>
        <w:t>K</w:t>
      </w:r>
      <w:r w:rsidRPr="0021259C">
        <w:rPr>
          <w:rFonts w:asciiTheme="minorBidi" w:eastAsia="Arial" w:hAnsiTheme="minorBidi" w:cstheme="minorBidi"/>
          <w:b/>
          <w:spacing w:val="2"/>
          <w:sz w:val="24"/>
          <w:szCs w:val="24"/>
        </w:rPr>
        <w:t>E</w:t>
      </w:r>
      <w:r w:rsidRPr="0021259C">
        <w:rPr>
          <w:rFonts w:asciiTheme="minorBidi" w:eastAsia="Arial" w:hAnsiTheme="minorBidi" w:cstheme="minorBidi"/>
          <w:b/>
          <w:spacing w:val="4"/>
          <w:sz w:val="24"/>
          <w:szCs w:val="24"/>
        </w:rPr>
        <w:t>R</w:t>
      </w:r>
      <w:r w:rsidRPr="0021259C">
        <w:rPr>
          <w:rFonts w:asciiTheme="minorBidi" w:eastAsia="Arial" w:hAnsiTheme="minorBidi" w:cstheme="minorBidi"/>
          <w:b/>
          <w:sz w:val="24"/>
          <w:szCs w:val="24"/>
        </w:rPr>
        <w:t>AN</w:t>
      </w:r>
      <w:r w:rsidRPr="0021259C">
        <w:rPr>
          <w:rFonts w:asciiTheme="minorBidi" w:eastAsia="Arial" w:hAnsiTheme="minorBidi" w:cstheme="minorBidi"/>
          <w:b/>
          <w:spacing w:val="7"/>
          <w:sz w:val="24"/>
          <w:szCs w:val="24"/>
        </w:rPr>
        <w:t>G</w:t>
      </w:r>
      <w:r w:rsidRPr="0021259C">
        <w:rPr>
          <w:rFonts w:asciiTheme="minorBidi" w:eastAsia="Arial" w:hAnsiTheme="minorBidi" w:cstheme="minorBidi"/>
          <w:b/>
          <w:sz w:val="24"/>
          <w:szCs w:val="24"/>
        </w:rPr>
        <w:t>KA</w:t>
      </w:r>
      <w:r w:rsidRPr="0021259C">
        <w:rPr>
          <w:rFonts w:asciiTheme="minorBidi" w:eastAsia="Arial" w:hAnsiTheme="minorBidi" w:cstheme="minorBidi"/>
          <w:b/>
          <w:spacing w:val="48"/>
          <w:sz w:val="24"/>
          <w:szCs w:val="24"/>
        </w:rPr>
        <w:t xml:space="preserve"> </w:t>
      </w:r>
      <w:r w:rsidRPr="0021259C">
        <w:rPr>
          <w:rFonts w:asciiTheme="minorBidi" w:eastAsia="Arial" w:hAnsiTheme="minorBidi" w:cstheme="minorBidi"/>
          <w:b/>
          <w:spacing w:val="4"/>
          <w:w w:val="103"/>
          <w:sz w:val="24"/>
          <w:szCs w:val="24"/>
        </w:rPr>
        <w:t>A</w:t>
      </w:r>
      <w:r w:rsidRPr="0021259C">
        <w:rPr>
          <w:rFonts w:asciiTheme="minorBidi" w:eastAsia="Arial" w:hAnsiTheme="minorBidi" w:cstheme="minorBidi"/>
          <w:b/>
          <w:w w:val="103"/>
          <w:sz w:val="24"/>
          <w:szCs w:val="24"/>
        </w:rPr>
        <w:t>CU</w:t>
      </w:r>
      <w:r w:rsidRPr="0021259C">
        <w:rPr>
          <w:rFonts w:asciiTheme="minorBidi" w:eastAsia="Arial" w:hAnsiTheme="minorBidi" w:cstheme="minorBidi"/>
          <w:b/>
          <w:spacing w:val="4"/>
          <w:w w:val="103"/>
          <w:sz w:val="24"/>
          <w:szCs w:val="24"/>
        </w:rPr>
        <w:t>A</w:t>
      </w:r>
      <w:r w:rsidRPr="0021259C">
        <w:rPr>
          <w:rFonts w:asciiTheme="minorBidi" w:eastAsia="Arial" w:hAnsiTheme="minorBidi" w:cstheme="minorBidi"/>
          <w:b/>
          <w:w w:val="103"/>
          <w:sz w:val="24"/>
          <w:szCs w:val="24"/>
        </w:rPr>
        <w:t>N</w:t>
      </w:r>
      <w:r w:rsidR="002612EA" w:rsidRPr="0021259C">
        <w:rPr>
          <w:rFonts w:asciiTheme="minorBidi" w:eastAsia="Arial" w:hAnsiTheme="minorBidi" w:cstheme="minorBidi"/>
          <w:b/>
          <w:w w:val="103"/>
          <w:sz w:val="24"/>
          <w:szCs w:val="24"/>
        </w:rPr>
        <w:t xml:space="preserve"> </w:t>
      </w:r>
      <w:r w:rsidRPr="0021259C">
        <w:rPr>
          <w:rFonts w:asciiTheme="minorBidi" w:eastAsia="Arial" w:hAnsiTheme="minorBidi" w:cstheme="minorBidi"/>
          <w:b/>
          <w:spacing w:val="4"/>
          <w:w w:val="103"/>
          <w:sz w:val="24"/>
          <w:szCs w:val="24"/>
        </w:rPr>
        <w:t>K</w:t>
      </w:r>
      <w:r w:rsidRPr="0021259C">
        <w:rPr>
          <w:rFonts w:asciiTheme="minorBidi" w:eastAsia="Arial" w:hAnsiTheme="minorBidi" w:cstheme="minorBidi"/>
          <w:b/>
          <w:spacing w:val="2"/>
          <w:w w:val="103"/>
          <w:sz w:val="24"/>
          <w:szCs w:val="24"/>
        </w:rPr>
        <w:t>E</w:t>
      </w:r>
      <w:r w:rsidRPr="0021259C">
        <w:rPr>
          <w:rFonts w:asciiTheme="minorBidi" w:eastAsia="Arial" w:hAnsiTheme="minorBidi" w:cstheme="minorBidi"/>
          <w:b/>
          <w:w w:val="103"/>
          <w:sz w:val="24"/>
          <w:szCs w:val="24"/>
        </w:rPr>
        <w:t>R</w:t>
      </w:r>
      <w:r w:rsidRPr="0021259C">
        <w:rPr>
          <w:rFonts w:asciiTheme="minorBidi" w:eastAsia="Arial" w:hAnsiTheme="minorBidi" w:cstheme="minorBidi"/>
          <w:b/>
          <w:spacing w:val="6"/>
          <w:w w:val="103"/>
          <w:sz w:val="24"/>
          <w:szCs w:val="24"/>
        </w:rPr>
        <w:t>J</w:t>
      </w:r>
      <w:r w:rsidRPr="0021259C">
        <w:rPr>
          <w:rFonts w:asciiTheme="minorBidi" w:eastAsia="Arial" w:hAnsiTheme="minorBidi" w:cstheme="minorBidi"/>
          <w:b/>
          <w:w w:val="103"/>
          <w:sz w:val="24"/>
          <w:szCs w:val="24"/>
        </w:rPr>
        <w:t>A</w:t>
      </w:r>
      <w:r w:rsidR="002612EA" w:rsidRPr="0021259C">
        <w:rPr>
          <w:rFonts w:asciiTheme="minorBidi" w:eastAsia="Arial" w:hAnsiTheme="minorBidi" w:cstheme="minorBidi"/>
          <w:b/>
          <w:w w:val="103"/>
          <w:sz w:val="24"/>
          <w:szCs w:val="24"/>
        </w:rPr>
        <w:t xml:space="preserve"> </w:t>
      </w:r>
      <w:r w:rsidRPr="0021259C">
        <w:rPr>
          <w:rFonts w:asciiTheme="minorBidi" w:eastAsia="Arial" w:hAnsiTheme="minorBidi" w:cstheme="minorBidi"/>
          <w:b/>
          <w:spacing w:val="1"/>
          <w:w w:val="103"/>
          <w:sz w:val="24"/>
          <w:szCs w:val="24"/>
        </w:rPr>
        <w:t>(</w:t>
      </w:r>
      <w:r w:rsidRPr="0021259C">
        <w:rPr>
          <w:rFonts w:asciiTheme="minorBidi" w:eastAsia="Arial" w:hAnsiTheme="minorBidi" w:cstheme="minorBidi"/>
          <w:b/>
          <w:spacing w:val="4"/>
          <w:w w:val="103"/>
          <w:sz w:val="24"/>
          <w:szCs w:val="24"/>
        </w:rPr>
        <w:t>K</w:t>
      </w:r>
      <w:r w:rsidRPr="0021259C">
        <w:rPr>
          <w:rFonts w:asciiTheme="minorBidi" w:eastAsia="Arial" w:hAnsiTheme="minorBidi" w:cstheme="minorBidi"/>
          <w:b/>
          <w:w w:val="103"/>
          <w:sz w:val="24"/>
          <w:szCs w:val="24"/>
        </w:rPr>
        <w:t>AK)</w:t>
      </w:r>
    </w:p>
    <w:p w:rsidR="0085741C" w:rsidRPr="0021259C" w:rsidRDefault="002612EA" w:rsidP="003E083C">
      <w:pPr>
        <w:spacing w:before="40"/>
        <w:ind w:right="-41"/>
        <w:jc w:val="center"/>
        <w:rPr>
          <w:rFonts w:asciiTheme="minorBidi" w:eastAsia="Arial" w:hAnsiTheme="minorBidi" w:cstheme="minorBidi"/>
          <w:sz w:val="24"/>
          <w:szCs w:val="24"/>
        </w:rPr>
      </w:pPr>
      <w:r w:rsidRPr="0021259C">
        <w:rPr>
          <w:rFonts w:asciiTheme="minorBidi" w:eastAsia="Arial" w:hAnsiTheme="minorBidi" w:cstheme="minorBidi"/>
          <w:b/>
          <w:spacing w:val="2"/>
          <w:sz w:val="24"/>
          <w:szCs w:val="24"/>
        </w:rPr>
        <w:t>STUDI PENATAAN BANGUNAN GEDUNG KANTOR KAB MAGELANG</w:t>
      </w:r>
    </w:p>
    <w:p w:rsidR="0085741C" w:rsidRPr="0021259C" w:rsidRDefault="0085741C" w:rsidP="005A38FD">
      <w:pPr>
        <w:spacing w:line="200" w:lineRule="exact"/>
        <w:ind w:right="-41"/>
        <w:rPr>
          <w:rFonts w:asciiTheme="minorBidi" w:hAnsiTheme="minorBidi" w:cstheme="minorBidi"/>
        </w:rPr>
      </w:pPr>
    </w:p>
    <w:p w:rsidR="0085741C" w:rsidRPr="0021259C" w:rsidRDefault="0085741C" w:rsidP="005A38FD">
      <w:pPr>
        <w:spacing w:line="200" w:lineRule="exact"/>
        <w:ind w:right="-41"/>
        <w:rPr>
          <w:rFonts w:asciiTheme="minorBidi" w:hAnsiTheme="minorBidi" w:cstheme="minorBidi"/>
        </w:rPr>
      </w:pPr>
    </w:p>
    <w:p w:rsidR="0085741C" w:rsidRPr="0021259C" w:rsidRDefault="0085741C">
      <w:pPr>
        <w:spacing w:before="16" w:line="260" w:lineRule="exact"/>
        <w:rPr>
          <w:rFonts w:asciiTheme="minorBidi" w:hAnsiTheme="minorBidi" w:cstheme="minorBidi"/>
          <w:sz w:val="26"/>
          <w:szCs w:val="26"/>
        </w:rPr>
      </w:pPr>
    </w:p>
    <w:p w:rsidR="0085741C" w:rsidRPr="0021259C" w:rsidRDefault="003A22B4" w:rsidP="00E26F71">
      <w:pPr>
        <w:pStyle w:val="ListParagraph"/>
        <w:numPr>
          <w:ilvl w:val="0"/>
          <w:numId w:val="4"/>
        </w:numPr>
        <w:rPr>
          <w:rFonts w:asciiTheme="minorBidi" w:eastAsia="Arial" w:hAnsiTheme="minorBidi" w:cstheme="minorBidi"/>
          <w:sz w:val="24"/>
          <w:szCs w:val="24"/>
        </w:rPr>
      </w:pPr>
      <w:r w:rsidRPr="0021259C">
        <w:rPr>
          <w:rFonts w:asciiTheme="minorBidi" w:eastAsia="Arial" w:hAnsiTheme="minorBidi" w:cstheme="minorBidi"/>
          <w:b/>
          <w:w w:val="103"/>
          <w:sz w:val="24"/>
          <w:szCs w:val="24"/>
        </w:rPr>
        <w:t>L</w:t>
      </w:r>
      <w:r w:rsidRPr="0021259C">
        <w:rPr>
          <w:rFonts w:asciiTheme="minorBidi" w:eastAsia="Arial" w:hAnsiTheme="minorBidi" w:cstheme="minorBidi"/>
          <w:b/>
          <w:spacing w:val="1"/>
          <w:w w:val="103"/>
          <w:sz w:val="24"/>
          <w:szCs w:val="24"/>
        </w:rPr>
        <w:t>AT</w:t>
      </w:r>
      <w:r w:rsidRPr="0021259C">
        <w:rPr>
          <w:rFonts w:asciiTheme="minorBidi" w:eastAsia="Arial" w:hAnsiTheme="minorBidi" w:cstheme="minorBidi"/>
          <w:b/>
          <w:spacing w:val="-3"/>
          <w:w w:val="103"/>
          <w:sz w:val="24"/>
          <w:szCs w:val="24"/>
        </w:rPr>
        <w:t>A</w:t>
      </w:r>
      <w:r w:rsidRPr="0021259C">
        <w:rPr>
          <w:rFonts w:asciiTheme="minorBidi" w:eastAsia="Arial" w:hAnsiTheme="minorBidi" w:cstheme="minorBidi"/>
          <w:b/>
          <w:spacing w:val="1"/>
          <w:w w:val="103"/>
          <w:sz w:val="24"/>
          <w:szCs w:val="24"/>
        </w:rPr>
        <w:t>R</w:t>
      </w:r>
      <w:r w:rsidR="00E26F71" w:rsidRPr="0021259C">
        <w:rPr>
          <w:rFonts w:asciiTheme="minorBidi" w:eastAsia="Arial" w:hAnsiTheme="minorBidi" w:cstheme="minorBidi"/>
          <w:b/>
          <w:spacing w:val="1"/>
          <w:w w:val="103"/>
          <w:sz w:val="24"/>
          <w:szCs w:val="24"/>
        </w:rPr>
        <w:t xml:space="preserve"> </w:t>
      </w:r>
      <w:r w:rsidRPr="0021259C">
        <w:rPr>
          <w:rFonts w:asciiTheme="minorBidi" w:eastAsia="Arial" w:hAnsiTheme="minorBidi" w:cstheme="minorBidi"/>
          <w:b/>
          <w:w w:val="103"/>
          <w:sz w:val="24"/>
          <w:szCs w:val="24"/>
        </w:rPr>
        <w:t>B</w:t>
      </w:r>
      <w:r w:rsidRPr="0021259C">
        <w:rPr>
          <w:rFonts w:asciiTheme="minorBidi" w:eastAsia="Arial" w:hAnsiTheme="minorBidi" w:cstheme="minorBidi"/>
          <w:b/>
          <w:spacing w:val="2"/>
          <w:w w:val="103"/>
          <w:sz w:val="24"/>
          <w:szCs w:val="24"/>
        </w:rPr>
        <w:t>E</w:t>
      </w:r>
      <w:r w:rsidRPr="0021259C">
        <w:rPr>
          <w:rFonts w:asciiTheme="minorBidi" w:eastAsia="Arial" w:hAnsiTheme="minorBidi" w:cstheme="minorBidi"/>
          <w:b/>
          <w:spacing w:val="4"/>
          <w:w w:val="103"/>
          <w:sz w:val="24"/>
          <w:szCs w:val="24"/>
        </w:rPr>
        <w:t>L</w:t>
      </w:r>
      <w:r w:rsidRPr="0021259C">
        <w:rPr>
          <w:rFonts w:asciiTheme="minorBidi" w:eastAsia="Arial" w:hAnsiTheme="minorBidi" w:cstheme="minorBidi"/>
          <w:b/>
          <w:w w:val="103"/>
          <w:sz w:val="24"/>
          <w:szCs w:val="24"/>
        </w:rPr>
        <w:t>A</w:t>
      </w:r>
      <w:r w:rsidRPr="0021259C">
        <w:rPr>
          <w:rFonts w:asciiTheme="minorBidi" w:eastAsia="Arial" w:hAnsiTheme="minorBidi" w:cstheme="minorBidi"/>
          <w:b/>
          <w:spacing w:val="4"/>
          <w:w w:val="103"/>
          <w:sz w:val="24"/>
          <w:szCs w:val="24"/>
        </w:rPr>
        <w:t>K</w:t>
      </w:r>
      <w:r w:rsidRPr="0021259C">
        <w:rPr>
          <w:rFonts w:asciiTheme="minorBidi" w:eastAsia="Arial" w:hAnsiTheme="minorBidi" w:cstheme="minorBidi"/>
          <w:b/>
          <w:w w:val="103"/>
          <w:sz w:val="24"/>
          <w:szCs w:val="24"/>
        </w:rPr>
        <w:t>ANG</w:t>
      </w:r>
    </w:p>
    <w:p w:rsidR="00E26F71" w:rsidRPr="0021259C" w:rsidRDefault="00E26F71" w:rsidP="00E26F71">
      <w:pPr>
        <w:pStyle w:val="ListParagraph"/>
        <w:ind w:left="536"/>
        <w:rPr>
          <w:rFonts w:asciiTheme="minorBidi" w:eastAsia="Arial" w:hAnsiTheme="minorBidi" w:cstheme="minorBidi"/>
          <w:sz w:val="24"/>
          <w:szCs w:val="24"/>
        </w:rPr>
      </w:pPr>
    </w:p>
    <w:p w:rsidR="0077337B" w:rsidRPr="0021259C" w:rsidRDefault="0077337B" w:rsidP="003E083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Menurut Undang Undang Nomor 28 Tahun 2002 tentang Bangunan Gedung, dijelaskan bahwa</w:t>
      </w:r>
      <w:r w:rsidR="003E083C" w:rsidRPr="0021259C">
        <w:rPr>
          <w:rFonts w:asciiTheme="minorBidi" w:eastAsia="Arial" w:hAnsiTheme="minorBidi" w:cstheme="minorBidi"/>
          <w:sz w:val="24"/>
          <w:szCs w:val="24"/>
        </w:rPr>
        <w:t xml:space="preserve"> bangunan gedung merupakan wujud fisik hasil pekerjaan konstruksi yang menyatu dengan tempat kedudukannya, dimana</w:t>
      </w:r>
      <w:r w:rsidRPr="0021259C">
        <w:rPr>
          <w:rFonts w:asciiTheme="minorBidi" w:eastAsia="Arial" w:hAnsiTheme="minorBidi" w:cstheme="minorBidi"/>
          <w:sz w:val="24"/>
          <w:szCs w:val="24"/>
        </w:rPr>
        <w:t xml:space="preserve"> setiap bangunan gedung memiliki fungsinya yang berbeda-beda. Bangunan gedung untuk perkantoran merupakan salah satu contoh fungsi </w:t>
      </w:r>
      <w:r w:rsidR="003E083C" w:rsidRPr="0021259C">
        <w:rPr>
          <w:rFonts w:asciiTheme="minorBidi" w:eastAsia="Arial" w:hAnsiTheme="minorBidi" w:cstheme="minorBidi"/>
          <w:sz w:val="24"/>
          <w:szCs w:val="24"/>
        </w:rPr>
        <w:t xml:space="preserve">sebagai </w:t>
      </w:r>
      <w:r w:rsidRPr="0021259C">
        <w:rPr>
          <w:rFonts w:asciiTheme="minorBidi" w:eastAsia="Arial" w:hAnsiTheme="minorBidi" w:cstheme="minorBidi"/>
          <w:sz w:val="24"/>
          <w:szCs w:val="24"/>
        </w:rPr>
        <w:t xml:space="preserve">gedung </w:t>
      </w:r>
      <w:r w:rsidR="00FC1AF1" w:rsidRPr="0021259C">
        <w:rPr>
          <w:rFonts w:asciiTheme="minorBidi" w:eastAsia="Arial" w:hAnsiTheme="minorBidi" w:cstheme="minorBidi"/>
          <w:sz w:val="24"/>
          <w:szCs w:val="24"/>
        </w:rPr>
        <w:t xml:space="preserve">usaha. </w:t>
      </w:r>
    </w:p>
    <w:p w:rsidR="008D1F19" w:rsidRPr="0021259C" w:rsidRDefault="00FC1AF1" w:rsidP="008D1F19">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Gedung   perkantoran   merupakan   tempat   untuk   melaksanakan   aktifitas </w:t>
      </w:r>
      <w:r w:rsidR="008D1F19" w:rsidRPr="0021259C">
        <w:rPr>
          <w:rFonts w:asciiTheme="minorBidi" w:eastAsia="Arial" w:hAnsiTheme="minorBidi" w:cstheme="minorBidi"/>
          <w:sz w:val="24"/>
          <w:szCs w:val="24"/>
        </w:rPr>
        <w:t>perekonomian. Lingkungan bangunan gedung adalah lingkungan di sekitar bangunan gedung yang menjadi pertimbangan penyelenggaraan bangunan gedung baik dari segi sosial, budaya, maupun dari segi ekosistem.</w:t>
      </w:r>
    </w:p>
    <w:p w:rsidR="008D1F19" w:rsidRPr="0021259C" w:rsidRDefault="008D1F19" w:rsidP="008D1F19">
      <w:pPr>
        <w:pStyle w:val="ListParagraph"/>
        <w:spacing w:line="300" w:lineRule="auto"/>
        <w:ind w:left="536" w:right="76"/>
        <w:jc w:val="both"/>
        <w:rPr>
          <w:rFonts w:asciiTheme="minorBidi" w:eastAsia="Arial" w:hAnsiTheme="minorBidi" w:cstheme="minorBidi"/>
          <w:sz w:val="24"/>
          <w:szCs w:val="24"/>
        </w:rPr>
      </w:pPr>
    </w:p>
    <w:p w:rsidR="00FC1AF1" w:rsidRPr="0021259C" w:rsidRDefault="008D1F19" w:rsidP="00CA32A4">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Fungsi </w:t>
      </w:r>
      <w:r w:rsidR="00FC1AF1" w:rsidRPr="0021259C">
        <w:rPr>
          <w:rFonts w:asciiTheme="minorBidi" w:eastAsia="Arial" w:hAnsiTheme="minorBidi" w:cstheme="minorBidi"/>
          <w:sz w:val="24"/>
          <w:szCs w:val="24"/>
        </w:rPr>
        <w:t>perkantor</w:t>
      </w:r>
      <w:r w:rsidRPr="0021259C">
        <w:rPr>
          <w:rFonts w:asciiTheme="minorBidi" w:eastAsia="Arial" w:hAnsiTheme="minorBidi" w:cstheme="minorBidi"/>
          <w:sz w:val="24"/>
          <w:szCs w:val="24"/>
        </w:rPr>
        <w:t>an yang utama adalah</w:t>
      </w:r>
      <w:r w:rsidR="00FC1AF1" w:rsidRPr="0021259C">
        <w:rPr>
          <w:rFonts w:asciiTheme="minorBidi" w:eastAsia="Arial" w:hAnsiTheme="minorBidi" w:cstheme="minorBidi"/>
          <w:sz w:val="24"/>
          <w:szCs w:val="24"/>
        </w:rPr>
        <w:t xml:space="preserve"> </w:t>
      </w:r>
      <w:r w:rsidRPr="0021259C">
        <w:rPr>
          <w:rFonts w:asciiTheme="minorBidi" w:eastAsia="Arial" w:hAnsiTheme="minorBidi" w:cstheme="minorBidi"/>
          <w:sz w:val="24"/>
          <w:szCs w:val="24"/>
        </w:rPr>
        <w:t xml:space="preserve">merupakan tempat proses penyelenggaraan kegiatan pengumpulan, pencatatan, pengolahan, penyimpanan, dan penyampaian/ pendistribusian data/informasi </w:t>
      </w:r>
      <w:r w:rsidR="00CA32A4" w:rsidRPr="0021259C">
        <w:rPr>
          <w:rFonts w:asciiTheme="minorBidi" w:eastAsia="Arial" w:hAnsiTheme="minorBidi" w:cstheme="minorBidi"/>
          <w:sz w:val="24"/>
          <w:szCs w:val="24"/>
        </w:rPr>
        <w:t xml:space="preserve">untuk mencapai tujuan </w:t>
      </w:r>
      <w:r w:rsidRPr="0021259C">
        <w:rPr>
          <w:rFonts w:asciiTheme="minorBidi" w:eastAsia="Arial" w:hAnsiTheme="minorBidi" w:cstheme="minorBidi"/>
          <w:sz w:val="24"/>
          <w:szCs w:val="24"/>
        </w:rPr>
        <w:t>dan juga dapat berfungsi sebagai pelayanan. Oleh karena</w:t>
      </w:r>
      <w:r w:rsidR="00FC1AF1" w:rsidRPr="0021259C">
        <w:rPr>
          <w:rFonts w:asciiTheme="minorBidi" w:eastAsia="Arial" w:hAnsiTheme="minorBidi" w:cstheme="minorBidi"/>
          <w:sz w:val="24"/>
          <w:szCs w:val="24"/>
        </w:rPr>
        <w:t xml:space="preserve"> i</w:t>
      </w:r>
      <w:r w:rsidRPr="0021259C">
        <w:rPr>
          <w:rFonts w:asciiTheme="minorBidi" w:eastAsia="Arial" w:hAnsiTheme="minorBidi" w:cstheme="minorBidi"/>
          <w:sz w:val="24"/>
          <w:szCs w:val="24"/>
        </w:rPr>
        <w:t>tu dalam merencanakan gedung perkantoran</w:t>
      </w:r>
      <w:r w:rsidR="00FC1AF1" w:rsidRPr="0021259C">
        <w:rPr>
          <w:rFonts w:asciiTheme="minorBidi" w:eastAsia="Arial" w:hAnsiTheme="minorBidi" w:cstheme="minorBidi"/>
          <w:sz w:val="24"/>
          <w:szCs w:val="24"/>
        </w:rPr>
        <w:t xml:space="preserve"> perlu </w:t>
      </w:r>
      <w:r w:rsidRPr="0021259C">
        <w:rPr>
          <w:rFonts w:asciiTheme="minorBidi" w:eastAsia="Arial" w:hAnsiTheme="minorBidi" w:cstheme="minorBidi"/>
          <w:sz w:val="24"/>
          <w:szCs w:val="24"/>
        </w:rPr>
        <w:t>perencanaan</w:t>
      </w:r>
      <w:r w:rsidR="00FC1AF1" w:rsidRPr="0021259C">
        <w:rPr>
          <w:rFonts w:asciiTheme="minorBidi" w:eastAsia="Arial" w:hAnsiTheme="minorBidi" w:cstheme="minorBidi"/>
          <w:sz w:val="24"/>
          <w:szCs w:val="24"/>
        </w:rPr>
        <w:t xml:space="preserve"> yang</w:t>
      </w:r>
      <w:r w:rsidRPr="0021259C">
        <w:rPr>
          <w:rFonts w:asciiTheme="minorBidi" w:eastAsia="Arial" w:hAnsiTheme="minorBidi" w:cstheme="minorBidi"/>
          <w:sz w:val="24"/>
          <w:szCs w:val="24"/>
        </w:rPr>
        <w:t xml:space="preserve"> matang ditinjau dari</w:t>
      </w:r>
      <w:r w:rsidR="00FC1AF1" w:rsidRPr="0021259C">
        <w:rPr>
          <w:rFonts w:asciiTheme="minorBidi" w:eastAsia="Arial" w:hAnsiTheme="minorBidi" w:cstheme="minorBidi"/>
          <w:sz w:val="24"/>
          <w:szCs w:val="24"/>
        </w:rPr>
        <w:t xml:space="preserve"> segi </w:t>
      </w:r>
      <w:r w:rsidR="00CA32A4" w:rsidRPr="0021259C">
        <w:rPr>
          <w:rFonts w:asciiTheme="minorBidi" w:eastAsia="Arial" w:hAnsiTheme="minorBidi" w:cstheme="minorBidi"/>
          <w:sz w:val="24"/>
          <w:szCs w:val="24"/>
        </w:rPr>
        <w:t xml:space="preserve">utilitas, kenyamanan, </w:t>
      </w:r>
      <w:r w:rsidR="00FC1AF1" w:rsidRPr="0021259C">
        <w:rPr>
          <w:rFonts w:asciiTheme="minorBidi" w:eastAsia="Arial" w:hAnsiTheme="minorBidi" w:cstheme="minorBidi"/>
          <w:sz w:val="24"/>
          <w:szCs w:val="24"/>
        </w:rPr>
        <w:t>keamana</w:t>
      </w:r>
      <w:r w:rsidRPr="0021259C">
        <w:rPr>
          <w:rFonts w:asciiTheme="minorBidi" w:eastAsia="Arial" w:hAnsiTheme="minorBidi" w:cstheme="minorBidi"/>
          <w:sz w:val="24"/>
          <w:szCs w:val="24"/>
        </w:rPr>
        <w:t xml:space="preserve">n, </w:t>
      </w:r>
      <w:r w:rsidR="00FC1AF1" w:rsidRPr="0021259C">
        <w:rPr>
          <w:rFonts w:asciiTheme="minorBidi" w:eastAsia="Arial" w:hAnsiTheme="minorBidi" w:cstheme="minorBidi"/>
          <w:sz w:val="24"/>
          <w:szCs w:val="24"/>
        </w:rPr>
        <w:t xml:space="preserve">bentuk, arsitektur, struktur, maupun jasa yang tersedia. </w:t>
      </w:r>
    </w:p>
    <w:p w:rsidR="00FC1AF1" w:rsidRPr="0021259C" w:rsidRDefault="00FC1AF1" w:rsidP="003E083C">
      <w:pPr>
        <w:pStyle w:val="ListParagraph"/>
        <w:spacing w:line="300" w:lineRule="auto"/>
        <w:ind w:left="536" w:right="76"/>
        <w:jc w:val="both"/>
        <w:rPr>
          <w:rFonts w:asciiTheme="minorBidi" w:eastAsia="Arial" w:hAnsiTheme="minorBidi" w:cstheme="minorBidi"/>
          <w:sz w:val="24"/>
          <w:szCs w:val="24"/>
        </w:rPr>
      </w:pPr>
    </w:p>
    <w:p w:rsidR="00352A68" w:rsidRPr="0021259C" w:rsidRDefault="00352A68" w:rsidP="00620909">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Kota Mungkid merupakan </w:t>
      </w:r>
      <w:proofErr w:type="gramStart"/>
      <w:r w:rsidRPr="0021259C">
        <w:rPr>
          <w:rFonts w:asciiTheme="minorBidi" w:eastAsia="Arial" w:hAnsiTheme="minorBidi" w:cstheme="minorBidi"/>
          <w:sz w:val="24"/>
          <w:szCs w:val="24"/>
        </w:rPr>
        <w:t>nama</w:t>
      </w:r>
      <w:proofErr w:type="gramEnd"/>
      <w:r w:rsidRPr="0021259C">
        <w:rPr>
          <w:rFonts w:asciiTheme="minorBidi" w:eastAsia="Arial" w:hAnsiTheme="minorBidi" w:cstheme="minorBidi"/>
          <w:sz w:val="24"/>
          <w:szCs w:val="24"/>
        </w:rPr>
        <w:t xml:space="preserve"> kawasan aglomerasi yang berfungsi sebagai pusat pemerintahan Kabupaten Magelang yang kegiatannya terpusat di Kelurahan Sawitan (Jalan </w:t>
      </w:r>
      <w:r w:rsidR="008D1F19" w:rsidRPr="0021259C">
        <w:rPr>
          <w:rFonts w:asciiTheme="minorBidi" w:eastAsia="Arial" w:hAnsiTheme="minorBidi" w:cstheme="minorBidi"/>
          <w:sz w:val="24"/>
          <w:szCs w:val="24"/>
        </w:rPr>
        <w:t>Soekarno-Hatta</w:t>
      </w:r>
      <w:r w:rsidRPr="0021259C">
        <w:rPr>
          <w:rFonts w:asciiTheme="minorBidi" w:eastAsia="Arial" w:hAnsiTheme="minorBidi" w:cstheme="minorBidi"/>
          <w:sz w:val="24"/>
          <w:szCs w:val="24"/>
        </w:rPr>
        <w:t xml:space="preserve">). </w:t>
      </w:r>
      <w:r w:rsidR="00620909" w:rsidRPr="0021259C">
        <w:rPr>
          <w:rFonts w:asciiTheme="minorBidi" w:eastAsia="Arial" w:hAnsiTheme="minorBidi" w:cstheme="minorBidi"/>
          <w:sz w:val="24"/>
          <w:szCs w:val="24"/>
        </w:rPr>
        <w:t xml:space="preserve">Dibangun dan diresmikan sejak tahun </w:t>
      </w:r>
      <w:r w:rsidRPr="0021259C">
        <w:rPr>
          <w:rFonts w:asciiTheme="minorBidi" w:eastAsia="Arial" w:hAnsiTheme="minorBidi" w:cstheme="minorBidi"/>
          <w:sz w:val="24"/>
          <w:szCs w:val="24"/>
        </w:rPr>
        <w:t>1984 oleh Gubernur Jawa Tengah HM Ismail.</w:t>
      </w:r>
      <w:r w:rsidR="00620909" w:rsidRPr="0021259C">
        <w:rPr>
          <w:rFonts w:asciiTheme="minorBidi" w:eastAsia="Arial" w:hAnsiTheme="minorBidi" w:cstheme="minorBidi"/>
          <w:sz w:val="24"/>
          <w:szCs w:val="24"/>
        </w:rPr>
        <w:t xml:space="preserve"> Sehingga dengan </w:t>
      </w:r>
      <w:proofErr w:type="gramStart"/>
      <w:r w:rsidR="00620909" w:rsidRPr="0021259C">
        <w:rPr>
          <w:rFonts w:asciiTheme="minorBidi" w:eastAsia="Arial" w:hAnsiTheme="minorBidi" w:cstheme="minorBidi"/>
          <w:sz w:val="24"/>
          <w:szCs w:val="24"/>
        </w:rPr>
        <w:t>usia</w:t>
      </w:r>
      <w:proofErr w:type="gramEnd"/>
      <w:r w:rsidR="00620909" w:rsidRPr="0021259C">
        <w:rPr>
          <w:rFonts w:asciiTheme="minorBidi" w:eastAsia="Arial" w:hAnsiTheme="minorBidi" w:cstheme="minorBidi"/>
          <w:sz w:val="24"/>
          <w:szCs w:val="24"/>
        </w:rPr>
        <w:t xml:space="preserve"> yang relatif tua, terdapat banyak bangunan gedung yang secara kondisi/kesesuaian fungsi sudah harus direhabilitasi/direvitalisasi.</w:t>
      </w:r>
    </w:p>
    <w:p w:rsidR="00723427" w:rsidRPr="0021259C" w:rsidRDefault="00723427" w:rsidP="003E083C">
      <w:pPr>
        <w:pStyle w:val="ListParagraph"/>
        <w:spacing w:line="300" w:lineRule="auto"/>
        <w:ind w:left="536" w:right="76"/>
        <w:jc w:val="both"/>
        <w:rPr>
          <w:rFonts w:asciiTheme="minorBidi" w:eastAsia="Arial" w:hAnsiTheme="minorBidi" w:cstheme="minorBidi"/>
          <w:sz w:val="24"/>
          <w:szCs w:val="24"/>
        </w:rPr>
      </w:pPr>
    </w:p>
    <w:p w:rsidR="00723427" w:rsidRPr="0021259C" w:rsidRDefault="00723427" w:rsidP="003E083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Kantor yang nyaman bagi para penghuninya, juga </w:t>
      </w:r>
      <w:proofErr w:type="gramStart"/>
      <w:r w:rsidRPr="0021259C">
        <w:rPr>
          <w:rFonts w:asciiTheme="minorBidi" w:eastAsia="Arial" w:hAnsiTheme="minorBidi" w:cstheme="minorBidi"/>
          <w:sz w:val="24"/>
          <w:szCs w:val="24"/>
        </w:rPr>
        <w:t>akan</w:t>
      </w:r>
      <w:proofErr w:type="gramEnd"/>
      <w:r w:rsidRPr="0021259C">
        <w:rPr>
          <w:rFonts w:asciiTheme="minorBidi" w:eastAsia="Arial" w:hAnsiTheme="minorBidi" w:cstheme="minorBidi"/>
          <w:sz w:val="24"/>
          <w:szCs w:val="24"/>
        </w:rPr>
        <w:t xml:space="preserve"> memberikan nilai tambah dalam melaksanakan tugas-tugas kantor. Sehingga tujuan </w:t>
      </w:r>
      <w:proofErr w:type="gramStart"/>
      <w:r w:rsidRPr="0021259C">
        <w:rPr>
          <w:rFonts w:asciiTheme="minorBidi" w:eastAsia="Arial" w:hAnsiTheme="minorBidi" w:cstheme="minorBidi"/>
          <w:sz w:val="24"/>
          <w:szCs w:val="24"/>
        </w:rPr>
        <w:t>kantor</w:t>
      </w:r>
      <w:proofErr w:type="gramEnd"/>
      <w:r w:rsidRPr="0021259C">
        <w:rPr>
          <w:rFonts w:asciiTheme="minorBidi" w:eastAsia="Arial" w:hAnsiTheme="minorBidi" w:cstheme="minorBidi"/>
          <w:sz w:val="24"/>
          <w:szCs w:val="24"/>
        </w:rPr>
        <w:t xml:space="preserve"> pun dapat tercapai. Kenyamanan tersebut dapat diperoleh salah satunya karena faktor, keindahan, kebersihan, letak/lokasi </w:t>
      </w:r>
      <w:proofErr w:type="gramStart"/>
      <w:r w:rsidRPr="0021259C">
        <w:rPr>
          <w:rFonts w:asciiTheme="minorBidi" w:eastAsia="Arial" w:hAnsiTheme="minorBidi" w:cstheme="minorBidi"/>
          <w:sz w:val="24"/>
          <w:szCs w:val="24"/>
        </w:rPr>
        <w:t>kantor</w:t>
      </w:r>
      <w:proofErr w:type="gramEnd"/>
      <w:r w:rsidRPr="0021259C">
        <w:rPr>
          <w:rFonts w:asciiTheme="minorBidi" w:eastAsia="Arial" w:hAnsiTheme="minorBidi" w:cstheme="minorBidi"/>
          <w:sz w:val="24"/>
          <w:szCs w:val="24"/>
        </w:rPr>
        <w:t xml:space="preserve"> yang strategis, </w:t>
      </w:r>
      <w:r w:rsidR="00620909" w:rsidRPr="0021259C">
        <w:rPr>
          <w:rFonts w:asciiTheme="minorBidi" w:eastAsia="Arial" w:hAnsiTheme="minorBidi" w:cstheme="minorBidi"/>
          <w:sz w:val="24"/>
          <w:szCs w:val="24"/>
        </w:rPr>
        <w:t xml:space="preserve">sarana utilitas yang memadai </w:t>
      </w:r>
      <w:r w:rsidRPr="0021259C">
        <w:rPr>
          <w:rFonts w:asciiTheme="minorBidi" w:eastAsia="Arial" w:hAnsiTheme="minorBidi" w:cstheme="minorBidi"/>
          <w:sz w:val="24"/>
          <w:szCs w:val="24"/>
        </w:rPr>
        <w:t>maupun kemegahan serta penataan bangunan gedung yang baik.</w:t>
      </w:r>
    </w:p>
    <w:p w:rsidR="00723427" w:rsidRDefault="00723427" w:rsidP="003E083C">
      <w:pPr>
        <w:pStyle w:val="ListParagraph"/>
        <w:spacing w:line="300" w:lineRule="auto"/>
        <w:ind w:left="536" w:right="76"/>
        <w:jc w:val="both"/>
        <w:rPr>
          <w:rFonts w:asciiTheme="minorBidi" w:eastAsia="Arial" w:hAnsiTheme="minorBidi" w:cstheme="minorBidi"/>
          <w:sz w:val="24"/>
          <w:szCs w:val="24"/>
        </w:rPr>
      </w:pPr>
    </w:p>
    <w:p w:rsidR="004D7493" w:rsidRPr="0021259C" w:rsidRDefault="004D7493" w:rsidP="003E083C">
      <w:pPr>
        <w:pStyle w:val="ListParagraph"/>
        <w:spacing w:line="300" w:lineRule="auto"/>
        <w:ind w:left="536" w:right="76"/>
        <w:jc w:val="both"/>
        <w:rPr>
          <w:rFonts w:asciiTheme="minorBidi" w:eastAsia="Arial" w:hAnsiTheme="minorBidi" w:cstheme="minorBidi"/>
          <w:sz w:val="24"/>
          <w:szCs w:val="24"/>
        </w:rPr>
      </w:pPr>
    </w:p>
    <w:p w:rsidR="004D7493" w:rsidRDefault="004D7493" w:rsidP="0021259C">
      <w:pPr>
        <w:pStyle w:val="ListParagraph"/>
        <w:spacing w:line="300" w:lineRule="auto"/>
        <w:ind w:left="536" w:right="76"/>
        <w:jc w:val="both"/>
        <w:rPr>
          <w:rFonts w:asciiTheme="minorBidi" w:eastAsia="Arial" w:hAnsiTheme="minorBidi" w:cstheme="minorBidi"/>
          <w:sz w:val="24"/>
          <w:szCs w:val="24"/>
        </w:rPr>
      </w:pPr>
    </w:p>
    <w:p w:rsidR="00620909" w:rsidRPr="0021259C" w:rsidRDefault="00156F45" w:rsidP="0021259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Dengan mempertimbangkan efisiensi, efektivitas pemanfaatan lahan di kawasan Kota </w:t>
      </w:r>
      <w:r w:rsidR="00620909" w:rsidRPr="0021259C">
        <w:rPr>
          <w:rFonts w:asciiTheme="minorBidi" w:eastAsia="Arial" w:hAnsiTheme="minorBidi" w:cstheme="minorBidi"/>
          <w:sz w:val="24"/>
          <w:szCs w:val="24"/>
        </w:rPr>
        <w:t xml:space="preserve">Mungkid </w:t>
      </w:r>
      <w:r w:rsidRPr="0021259C">
        <w:rPr>
          <w:rFonts w:asciiTheme="minorBidi" w:eastAsia="Arial" w:hAnsiTheme="minorBidi" w:cstheme="minorBidi"/>
          <w:sz w:val="24"/>
          <w:szCs w:val="24"/>
        </w:rPr>
        <w:t xml:space="preserve">khusunya dan dalam rangka menciptakan kawasan perkantoran yang lebih teratur serta keinginan memberikan pelayanan yang optimal dibidang pelayanan publik dengan kondisi dan realitas keterbatasan sarana/prasarana Gedung Perkantoran yang tersedia saat ini, maka merupakan suatu keharusan untuk melakukan  </w:t>
      </w:r>
      <w:r w:rsidR="00620909" w:rsidRPr="0021259C">
        <w:rPr>
          <w:rFonts w:asciiTheme="minorBidi" w:eastAsia="Arial" w:hAnsiTheme="minorBidi" w:cstheme="minorBidi"/>
          <w:sz w:val="24"/>
          <w:szCs w:val="24"/>
        </w:rPr>
        <w:t xml:space="preserve">revitalisasi melalui penyusunan </w:t>
      </w:r>
      <w:r w:rsidR="0021259C" w:rsidRPr="0021259C">
        <w:rPr>
          <w:rFonts w:asciiTheme="minorBidi" w:eastAsia="Arial" w:hAnsiTheme="minorBidi" w:cstheme="minorBidi"/>
          <w:sz w:val="24"/>
          <w:szCs w:val="24"/>
        </w:rPr>
        <w:t>studi</w:t>
      </w:r>
      <w:r w:rsidR="00620909" w:rsidRPr="0021259C">
        <w:rPr>
          <w:rFonts w:asciiTheme="minorBidi" w:eastAsia="Arial" w:hAnsiTheme="minorBidi" w:cstheme="minorBidi"/>
          <w:sz w:val="24"/>
          <w:szCs w:val="24"/>
        </w:rPr>
        <w:t xml:space="preserve"> penataan bangunan gedung perkantoran di Pemerintah Kabupaten Magelang</w:t>
      </w:r>
      <w:r w:rsidR="0021259C" w:rsidRPr="0021259C">
        <w:rPr>
          <w:rFonts w:asciiTheme="minorBidi" w:eastAsia="Arial" w:hAnsiTheme="minorBidi" w:cstheme="minorBidi"/>
          <w:sz w:val="24"/>
          <w:szCs w:val="24"/>
        </w:rPr>
        <w:t>, yang akan mewujudkan masterplan dan rencana induk pembangunan gedung perkantoran</w:t>
      </w:r>
      <w:r w:rsidR="00620909" w:rsidRPr="0021259C">
        <w:rPr>
          <w:rFonts w:asciiTheme="minorBidi" w:eastAsia="Arial" w:hAnsiTheme="minorBidi" w:cstheme="minorBidi"/>
          <w:sz w:val="24"/>
          <w:szCs w:val="24"/>
        </w:rPr>
        <w:t>.</w:t>
      </w:r>
    </w:p>
    <w:p w:rsidR="0021259C" w:rsidRPr="0021259C" w:rsidRDefault="0021259C" w:rsidP="0021259C">
      <w:pPr>
        <w:pStyle w:val="ListParagraph"/>
        <w:spacing w:line="300" w:lineRule="auto"/>
        <w:ind w:left="536" w:right="76"/>
        <w:jc w:val="both"/>
        <w:rPr>
          <w:rFonts w:asciiTheme="minorBidi" w:eastAsia="Arial" w:hAnsiTheme="minorBidi" w:cstheme="minorBidi"/>
          <w:sz w:val="24"/>
          <w:szCs w:val="24"/>
        </w:rPr>
      </w:pPr>
    </w:p>
    <w:p w:rsidR="00156F45" w:rsidRPr="0021259C" w:rsidRDefault="00620909" w:rsidP="0021259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Diharapkan</w:t>
      </w:r>
      <w:r w:rsidR="00156F45" w:rsidRPr="0021259C">
        <w:rPr>
          <w:rFonts w:asciiTheme="minorBidi" w:eastAsia="Arial" w:hAnsiTheme="minorBidi" w:cstheme="minorBidi"/>
          <w:sz w:val="24"/>
          <w:szCs w:val="24"/>
        </w:rPr>
        <w:t xml:space="preserve"> dengan </w:t>
      </w:r>
      <w:r w:rsidR="0021259C" w:rsidRPr="0021259C">
        <w:rPr>
          <w:rFonts w:asciiTheme="minorBidi" w:eastAsia="Arial" w:hAnsiTheme="minorBidi" w:cstheme="minorBidi"/>
          <w:sz w:val="24"/>
          <w:szCs w:val="24"/>
        </w:rPr>
        <w:t xml:space="preserve">langkah tersebut </w:t>
      </w:r>
      <w:r w:rsidR="00156F45" w:rsidRPr="0021259C">
        <w:rPr>
          <w:rFonts w:asciiTheme="minorBidi" w:eastAsia="Arial" w:hAnsiTheme="minorBidi" w:cstheme="minorBidi"/>
          <w:sz w:val="24"/>
          <w:szCs w:val="24"/>
        </w:rPr>
        <w:t>maka sinergitas pelayanan kepada masyarakat lebih teratur, terarah dan efesien.</w:t>
      </w:r>
    </w:p>
    <w:p w:rsidR="00156F45" w:rsidRPr="0021259C" w:rsidRDefault="00156F45" w:rsidP="0021259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 xml:space="preserve">Sehubungan dengan hal tersebut di atas, maka Pemerintah </w:t>
      </w:r>
      <w:r w:rsidR="0021259C" w:rsidRPr="0021259C">
        <w:rPr>
          <w:rFonts w:asciiTheme="minorBidi" w:eastAsia="Arial" w:hAnsiTheme="minorBidi" w:cstheme="minorBidi"/>
          <w:sz w:val="24"/>
          <w:szCs w:val="24"/>
        </w:rPr>
        <w:t>Kabupaten Magelang</w:t>
      </w:r>
      <w:r w:rsidRPr="0021259C">
        <w:rPr>
          <w:rFonts w:asciiTheme="minorBidi" w:eastAsia="Arial" w:hAnsiTheme="minorBidi" w:cstheme="minorBidi"/>
          <w:sz w:val="24"/>
          <w:szCs w:val="24"/>
        </w:rPr>
        <w:t xml:space="preserve">, pada Anggaran Pendapatan dan Belanja Daerah (APBD) </w:t>
      </w:r>
      <w:r w:rsidR="0021259C" w:rsidRPr="0021259C">
        <w:rPr>
          <w:rFonts w:asciiTheme="minorBidi" w:eastAsia="Arial" w:hAnsiTheme="minorBidi" w:cstheme="minorBidi"/>
          <w:sz w:val="24"/>
          <w:szCs w:val="24"/>
        </w:rPr>
        <w:t xml:space="preserve">Tahun </w:t>
      </w:r>
      <w:r w:rsidRPr="0021259C">
        <w:rPr>
          <w:rFonts w:asciiTheme="minorBidi" w:eastAsia="Arial" w:hAnsiTheme="minorBidi" w:cstheme="minorBidi"/>
          <w:sz w:val="24"/>
          <w:szCs w:val="24"/>
        </w:rPr>
        <w:t>201</w:t>
      </w:r>
      <w:r w:rsidR="0021259C" w:rsidRPr="0021259C">
        <w:rPr>
          <w:rFonts w:asciiTheme="minorBidi" w:eastAsia="Arial" w:hAnsiTheme="minorBidi" w:cstheme="minorBidi"/>
          <w:sz w:val="24"/>
          <w:szCs w:val="24"/>
        </w:rPr>
        <w:t>9</w:t>
      </w:r>
      <w:r w:rsidRPr="0021259C">
        <w:rPr>
          <w:rFonts w:asciiTheme="minorBidi" w:eastAsia="Arial" w:hAnsiTheme="minorBidi" w:cstheme="minorBidi"/>
          <w:sz w:val="24"/>
          <w:szCs w:val="24"/>
        </w:rPr>
        <w:t xml:space="preserve"> melalui   </w:t>
      </w:r>
      <w:r w:rsidR="0021259C" w:rsidRPr="0021259C">
        <w:rPr>
          <w:rFonts w:asciiTheme="minorBidi" w:eastAsia="Arial" w:hAnsiTheme="minorBidi" w:cstheme="minorBidi"/>
          <w:sz w:val="24"/>
          <w:szCs w:val="24"/>
        </w:rPr>
        <w:t>Bappeda dan Litbangda melaksanakan</w:t>
      </w:r>
      <w:r w:rsidRPr="0021259C">
        <w:rPr>
          <w:rFonts w:asciiTheme="minorBidi" w:eastAsia="Arial" w:hAnsiTheme="minorBidi" w:cstheme="minorBidi"/>
          <w:sz w:val="24"/>
          <w:szCs w:val="24"/>
        </w:rPr>
        <w:t xml:space="preserve"> kegiatan penyusunan </w:t>
      </w:r>
      <w:r w:rsidR="0021259C" w:rsidRPr="0021259C">
        <w:rPr>
          <w:rFonts w:asciiTheme="minorBidi" w:eastAsia="Arial" w:hAnsiTheme="minorBidi" w:cstheme="minorBidi"/>
          <w:sz w:val="24"/>
          <w:szCs w:val="24"/>
        </w:rPr>
        <w:t>Studi Penataan Bangunan Gedung Kantor Kabupaten Magelang.</w:t>
      </w:r>
    </w:p>
    <w:p w:rsidR="00156F45" w:rsidRPr="0021259C" w:rsidRDefault="00156F45" w:rsidP="0021259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Diharapkan dengan</w:t>
      </w:r>
      <w:r w:rsidR="0021259C" w:rsidRPr="0021259C">
        <w:rPr>
          <w:rFonts w:asciiTheme="minorBidi" w:eastAsia="Arial" w:hAnsiTheme="minorBidi" w:cstheme="minorBidi"/>
          <w:sz w:val="24"/>
          <w:szCs w:val="24"/>
        </w:rPr>
        <w:t xml:space="preserve"> kegiatan tersebut kawasan pemerintahan Kabupaten di Kota Mungkid</w:t>
      </w:r>
      <w:r w:rsidRPr="0021259C">
        <w:rPr>
          <w:rFonts w:asciiTheme="minorBidi" w:eastAsia="Arial" w:hAnsiTheme="minorBidi" w:cstheme="minorBidi"/>
          <w:sz w:val="24"/>
          <w:szCs w:val="24"/>
        </w:rPr>
        <w:t xml:space="preserve"> sebagai bangunan gedung negara dapat di</w:t>
      </w:r>
      <w:r w:rsidR="0021259C" w:rsidRPr="0021259C">
        <w:rPr>
          <w:rFonts w:asciiTheme="minorBidi" w:eastAsia="Arial" w:hAnsiTheme="minorBidi" w:cstheme="minorBidi"/>
          <w:sz w:val="24"/>
          <w:szCs w:val="24"/>
        </w:rPr>
        <w:t xml:space="preserve">wujudkan dengan sebaik-baiknya, </w:t>
      </w:r>
      <w:r w:rsidRPr="0021259C">
        <w:rPr>
          <w:rFonts w:asciiTheme="minorBidi" w:eastAsia="Arial" w:hAnsiTheme="minorBidi" w:cstheme="minorBidi"/>
          <w:sz w:val="24"/>
          <w:szCs w:val="24"/>
        </w:rPr>
        <w:t>sehingga mampu memenuhi secara optimal fungsi bangunannya, dapat sebagai telad</w:t>
      </w:r>
      <w:r w:rsidR="0021259C" w:rsidRPr="0021259C">
        <w:rPr>
          <w:rFonts w:asciiTheme="minorBidi" w:eastAsia="Arial" w:hAnsiTheme="minorBidi" w:cstheme="minorBidi"/>
          <w:sz w:val="24"/>
          <w:szCs w:val="24"/>
        </w:rPr>
        <w:t>an bagi lingkungannya, serta</w:t>
      </w:r>
      <w:r w:rsidRPr="0021259C">
        <w:rPr>
          <w:rFonts w:asciiTheme="minorBidi" w:eastAsia="Arial" w:hAnsiTheme="minorBidi" w:cstheme="minorBidi"/>
          <w:sz w:val="24"/>
          <w:szCs w:val="24"/>
        </w:rPr>
        <w:t xml:space="preserve"> </w:t>
      </w:r>
      <w:r w:rsidR="0021259C" w:rsidRPr="0021259C">
        <w:rPr>
          <w:rFonts w:asciiTheme="minorBidi" w:eastAsia="Arial" w:hAnsiTheme="minorBidi" w:cstheme="minorBidi"/>
          <w:sz w:val="24"/>
          <w:szCs w:val="24"/>
        </w:rPr>
        <w:t>menjadi kawasan yang indah dan memberikan kebanggaan masyarakat Kabupaten Magelang</w:t>
      </w:r>
      <w:r w:rsidRPr="0021259C">
        <w:rPr>
          <w:rFonts w:asciiTheme="minorBidi" w:eastAsia="Arial" w:hAnsiTheme="minorBidi" w:cstheme="minorBidi"/>
          <w:sz w:val="24"/>
          <w:szCs w:val="24"/>
        </w:rPr>
        <w:t>.</w:t>
      </w:r>
    </w:p>
    <w:p w:rsidR="0021259C" w:rsidRPr="0021259C" w:rsidRDefault="0021259C" w:rsidP="003E083C">
      <w:pPr>
        <w:pStyle w:val="ListParagraph"/>
        <w:spacing w:line="300" w:lineRule="auto"/>
        <w:ind w:left="536" w:right="76"/>
        <w:jc w:val="both"/>
        <w:rPr>
          <w:rFonts w:asciiTheme="minorBidi" w:eastAsia="Arial" w:hAnsiTheme="minorBidi" w:cstheme="minorBidi"/>
          <w:sz w:val="24"/>
          <w:szCs w:val="24"/>
        </w:rPr>
      </w:pPr>
    </w:p>
    <w:p w:rsidR="00156F45" w:rsidRPr="0021259C" w:rsidRDefault="0021259C" w:rsidP="003E083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U</w:t>
      </w:r>
      <w:r w:rsidR="00156F45" w:rsidRPr="0021259C">
        <w:rPr>
          <w:rFonts w:asciiTheme="minorBidi" w:eastAsia="Arial" w:hAnsiTheme="minorBidi" w:cstheme="minorBidi"/>
          <w:sz w:val="24"/>
          <w:szCs w:val="24"/>
        </w:rPr>
        <w:t>ntuk  itu  penyedia  jasa  konsultan  perencana  untuk  bangunan  gedung negara perlu diarahkan secara baik dan menyeluruh, sehingga mampu menghasilkan karya perencanaan teknis bangunan yang memadai dan layak diterima menurut kaidah, norma serta tata laku profesional.</w:t>
      </w:r>
    </w:p>
    <w:p w:rsidR="00723427" w:rsidRPr="0021259C" w:rsidRDefault="00156F45" w:rsidP="0021259C">
      <w:pPr>
        <w:pStyle w:val="ListParagraph"/>
        <w:spacing w:line="300" w:lineRule="auto"/>
        <w:ind w:left="536" w:right="76"/>
        <w:jc w:val="both"/>
        <w:rPr>
          <w:rFonts w:asciiTheme="minorBidi" w:eastAsia="Arial" w:hAnsiTheme="minorBidi" w:cstheme="minorBidi"/>
          <w:sz w:val="24"/>
          <w:szCs w:val="24"/>
        </w:rPr>
      </w:pPr>
      <w:r w:rsidRPr="0021259C">
        <w:rPr>
          <w:rFonts w:asciiTheme="minorBidi" w:eastAsia="Arial" w:hAnsiTheme="minorBidi" w:cstheme="minorBidi"/>
          <w:sz w:val="24"/>
          <w:szCs w:val="24"/>
        </w:rPr>
        <w:t>Kerangka Acuan Kerja (KAK) untuk pekerjaan perencanaan diharapka</w:t>
      </w:r>
      <w:r w:rsidR="0021259C" w:rsidRPr="0021259C">
        <w:rPr>
          <w:rFonts w:asciiTheme="minorBidi" w:eastAsia="Arial" w:hAnsiTheme="minorBidi" w:cstheme="minorBidi"/>
          <w:sz w:val="24"/>
          <w:szCs w:val="24"/>
        </w:rPr>
        <w:t>n dapat menjadi acuan bagi</w:t>
      </w:r>
      <w:r w:rsidRPr="0021259C">
        <w:rPr>
          <w:rFonts w:asciiTheme="minorBidi" w:eastAsia="Arial" w:hAnsiTheme="minorBidi" w:cstheme="minorBidi"/>
          <w:sz w:val="24"/>
          <w:szCs w:val="24"/>
        </w:rPr>
        <w:t xml:space="preserve"> penyedia jasa perencanaan teknis sehingga mampu mendorong perwujudan karya perencanaan yang sesuai dengan kepentingan </w:t>
      </w:r>
      <w:r w:rsidR="0021259C" w:rsidRPr="0021259C">
        <w:rPr>
          <w:rFonts w:asciiTheme="minorBidi" w:eastAsia="Arial" w:hAnsiTheme="minorBidi" w:cstheme="minorBidi"/>
          <w:sz w:val="24"/>
          <w:szCs w:val="24"/>
        </w:rPr>
        <w:t>pembangunan</w:t>
      </w:r>
      <w:r w:rsidRPr="0021259C">
        <w:rPr>
          <w:rFonts w:asciiTheme="minorBidi" w:eastAsia="Arial" w:hAnsiTheme="minorBidi" w:cstheme="minorBidi"/>
          <w:sz w:val="24"/>
          <w:szCs w:val="24"/>
        </w:rPr>
        <w:t>.</w:t>
      </w:r>
    </w:p>
    <w:p w:rsidR="00723427" w:rsidRPr="0021259C" w:rsidRDefault="00723427" w:rsidP="003E083C">
      <w:pPr>
        <w:pStyle w:val="ListParagraph"/>
        <w:spacing w:line="300" w:lineRule="auto"/>
        <w:ind w:left="536" w:right="76"/>
        <w:jc w:val="both"/>
        <w:rPr>
          <w:rFonts w:asciiTheme="minorBidi" w:eastAsia="Arial" w:hAnsiTheme="minorBidi" w:cstheme="minorBidi"/>
          <w:sz w:val="24"/>
          <w:szCs w:val="24"/>
        </w:rPr>
      </w:pPr>
    </w:p>
    <w:p w:rsidR="00723427" w:rsidRDefault="00723427" w:rsidP="003E083C">
      <w:pPr>
        <w:pStyle w:val="ListParagraph"/>
        <w:spacing w:line="300" w:lineRule="auto"/>
        <w:ind w:left="536" w:right="76"/>
        <w:jc w:val="both"/>
        <w:rPr>
          <w:rFonts w:asciiTheme="minorBidi" w:eastAsia="Arial" w:hAnsiTheme="minorBidi" w:cstheme="minorBidi"/>
          <w:sz w:val="24"/>
          <w:szCs w:val="24"/>
        </w:rPr>
      </w:pPr>
    </w:p>
    <w:p w:rsidR="0085741C" w:rsidRPr="0021259C" w:rsidRDefault="003A22B4" w:rsidP="0021259C">
      <w:pPr>
        <w:pStyle w:val="ListParagraph"/>
        <w:numPr>
          <w:ilvl w:val="0"/>
          <w:numId w:val="4"/>
        </w:numPr>
        <w:spacing w:line="300" w:lineRule="auto"/>
        <w:ind w:right="9"/>
        <w:rPr>
          <w:rFonts w:asciiTheme="minorBidi" w:eastAsia="Arial" w:hAnsiTheme="minorBidi" w:cstheme="minorBidi"/>
          <w:sz w:val="24"/>
          <w:szCs w:val="24"/>
        </w:rPr>
      </w:pPr>
      <w:r w:rsidRPr="0021259C">
        <w:rPr>
          <w:rFonts w:asciiTheme="minorBidi" w:eastAsia="Arial" w:hAnsiTheme="minorBidi" w:cstheme="minorBidi"/>
          <w:b/>
          <w:spacing w:val="4"/>
          <w:sz w:val="24"/>
          <w:szCs w:val="24"/>
        </w:rPr>
        <w:t>M</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1"/>
          <w:sz w:val="24"/>
          <w:szCs w:val="24"/>
        </w:rPr>
        <w:t>K</w:t>
      </w:r>
      <w:r w:rsidRPr="0021259C">
        <w:rPr>
          <w:rFonts w:asciiTheme="minorBidi" w:eastAsia="Arial" w:hAnsiTheme="minorBidi" w:cstheme="minorBidi"/>
          <w:b/>
          <w:sz w:val="24"/>
          <w:szCs w:val="24"/>
        </w:rPr>
        <w:t>S</w:t>
      </w:r>
      <w:r w:rsidRPr="0021259C">
        <w:rPr>
          <w:rFonts w:asciiTheme="minorBidi" w:eastAsia="Arial" w:hAnsiTheme="minorBidi" w:cstheme="minorBidi"/>
          <w:b/>
          <w:spacing w:val="-1"/>
          <w:sz w:val="24"/>
          <w:szCs w:val="24"/>
        </w:rPr>
        <w:t>U</w:t>
      </w:r>
      <w:r w:rsidRPr="0021259C">
        <w:rPr>
          <w:rFonts w:asciiTheme="minorBidi" w:eastAsia="Arial" w:hAnsiTheme="minorBidi" w:cstheme="minorBidi"/>
          <w:b/>
          <w:sz w:val="24"/>
          <w:szCs w:val="24"/>
        </w:rPr>
        <w:t>D</w:t>
      </w:r>
      <w:r w:rsidRPr="0021259C">
        <w:rPr>
          <w:rFonts w:asciiTheme="minorBidi" w:eastAsia="Arial" w:hAnsiTheme="minorBidi" w:cstheme="minorBidi"/>
          <w:b/>
          <w:spacing w:val="1"/>
          <w:sz w:val="24"/>
          <w:szCs w:val="24"/>
        </w:rPr>
        <w:t xml:space="preserve"> </w:t>
      </w:r>
      <w:r w:rsidRPr="0021259C">
        <w:rPr>
          <w:rFonts w:asciiTheme="minorBidi" w:eastAsia="Arial" w:hAnsiTheme="minorBidi" w:cstheme="minorBidi"/>
          <w:b/>
          <w:spacing w:val="6"/>
          <w:sz w:val="24"/>
          <w:szCs w:val="24"/>
        </w:rPr>
        <w:t>D</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r w:rsidRPr="0021259C">
        <w:rPr>
          <w:rFonts w:asciiTheme="minorBidi" w:eastAsia="Arial" w:hAnsiTheme="minorBidi" w:cstheme="minorBidi"/>
          <w:b/>
          <w:spacing w:val="1"/>
          <w:sz w:val="24"/>
          <w:szCs w:val="24"/>
        </w:rPr>
        <w:t xml:space="preserve"> T</w:t>
      </w:r>
      <w:r w:rsidRPr="0021259C">
        <w:rPr>
          <w:rFonts w:asciiTheme="minorBidi" w:eastAsia="Arial" w:hAnsiTheme="minorBidi" w:cstheme="minorBidi"/>
          <w:b/>
          <w:spacing w:val="-1"/>
          <w:sz w:val="24"/>
          <w:szCs w:val="24"/>
        </w:rPr>
        <w:t>UJ</w:t>
      </w:r>
      <w:r w:rsidRPr="0021259C">
        <w:rPr>
          <w:rFonts w:asciiTheme="minorBidi" w:eastAsia="Arial" w:hAnsiTheme="minorBidi" w:cstheme="minorBidi"/>
          <w:b/>
          <w:spacing w:val="6"/>
          <w:sz w:val="24"/>
          <w:szCs w:val="24"/>
        </w:rPr>
        <w:t>U</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p>
    <w:p w:rsidR="00CB1DC6" w:rsidRPr="0021259C" w:rsidRDefault="00CB1DC6" w:rsidP="003E083C">
      <w:pPr>
        <w:pStyle w:val="ListParagraph"/>
        <w:numPr>
          <w:ilvl w:val="0"/>
          <w:numId w:val="9"/>
        </w:numPr>
        <w:spacing w:line="300" w:lineRule="auto"/>
        <w:ind w:left="896" w:right="77"/>
        <w:rPr>
          <w:rFonts w:asciiTheme="minorBidi" w:eastAsia="Arial" w:hAnsiTheme="minorBidi" w:cstheme="minorBidi"/>
          <w:sz w:val="22"/>
          <w:szCs w:val="22"/>
        </w:rPr>
      </w:pPr>
      <w:r w:rsidRPr="0021259C">
        <w:rPr>
          <w:rFonts w:asciiTheme="minorBidi" w:eastAsia="Arial" w:hAnsiTheme="minorBidi" w:cstheme="minorBidi"/>
          <w:sz w:val="22"/>
          <w:szCs w:val="22"/>
        </w:rPr>
        <w:t>Maksud</w:t>
      </w:r>
    </w:p>
    <w:p w:rsidR="00CB1DC6" w:rsidRPr="0021259C" w:rsidRDefault="00CB1DC6" w:rsidP="004D7493">
      <w:pPr>
        <w:pStyle w:val="ListParagraph"/>
        <w:numPr>
          <w:ilvl w:val="0"/>
          <w:numId w:val="12"/>
        </w:numPr>
        <w:spacing w:line="300" w:lineRule="auto"/>
        <w:ind w:right="77"/>
        <w:jc w:val="both"/>
        <w:rPr>
          <w:rFonts w:asciiTheme="minorBidi" w:eastAsia="Arial" w:hAnsiTheme="minorBidi" w:cstheme="minorBidi"/>
          <w:sz w:val="22"/>
          <w:szCs w:val="22"/>
        </w:rPr>
      </w:pPr>
      <w:r w:rsidRPr="0021259C">
        <w:rPr>
          <w:rFonts w:asciiTheme="minorBidi" w:eastAsia="Arial" w:hAnsiTheme="minorBidi" w:cstheme="minorBidi"/>
          <w:sz w:val="22"/>
          <w:szCs w:val="22"/>
        </w:rPr>
        <w:t>Kerangka Acuan Kerja (KAK) ini merupakan petunjuk bagi konsultan perencana yang memuat masukan, azas, kriteria, keluaran dan proses yang harus dipenuhi dan diperhatikan serta diinterprestasikan ke dalam pelaksanaan Studi Penataan Bangunan Gedung Perkantoran Pemerintah Kabupaten Magelang</w:t>
      </w:r>
      <w:r w:rsidR="005A546F" w:rsidRPr="0021259C">
        <w:rPr>
          <w:rFonts w:asciiTheme="minorBidi" w:eastAsia="Arial" w:hAnsiTheme="minorBidi" w:cstheme="minorBidi"/>
          <w:sz w:val="22"/>
          <w:szCs w:val="22"/>
        </w:rPr>
        <w:t xml:space="preserve"> berupa Masterplan Setda Kabupaten Magelang dan Rencana Induk Pembangunan Gedung Kantor Pemda Kabupaten Magelang</w:t>
      </w:r>
      <w:r w:rsidRPr="0021259C">
        <w:rPr>
          <w:rFonts w:asciiTheme="minorBidi" w:eastAsia="Arial" w:hAnsiTheme="minorBidi" w:cstheme="minorBidi"/>
          <w:sz w:val="22"/>
          <w:szCs w:val="22"/>
        </w:rPr>
        <w:t xml:space="preserve">. </w:t>
      </w:r>
    </w:p>
    <w:p w:rsidR="00CB1DC6" w:rsidRPr="0021259C" w:rsidRDefault="00CB1DC6" w:rsidP="003E083C">
      <w:pPr>
        <w:pStyle w:val="ListParagraph"/>
        <w:numPr>
          <w:ilvl w:val="0"/>
          <w:numId w:val="12"/>
        </w:numPr>
        <w:spacing w:line="300" w:lineRule="auto"/>
        <w:ind w:right="77"/>
        <w:jc w:val="both"/>
        <w:rPr>
          <w:rFonts w:asciiTheme="minorBidi" w:eastAsia="Arial" w:hAnsiTheme="minorBidi" w:cstheme="minorBidi"/>
          <w:sz w:val="22"/>
          <w:szCs w:val="22"/>
        </w:rPr>
      </w:pPr>
      <w:r w:rsidRPr="0021259C">
        <w:rPr>
          <w:rFonts w:asciiTheme="minorBidi" w:eastAsia="Arial" w:hAnsiTheme="minorBidi" w:cstheme="minorBidi"/>
          <w:sz w:val="22"/>
          <w:szCs w:val="22"/>
        </w:rPr>
        <w:t>Dalam penugasan ini diharapkan Konsultan Perencana dapat melaksanaka</w:t>
      </w:r>
      <w:r w:rsidR="00847483" w:rsidRPr="0021259C">
        <w:rPr>
          <w:rFonts w:asciiTheme="minorBidi" w:eastAsia="Arial" w:hAnsiTheme="minorBidi" w:cstheme="minorBidi"/>
          <w:sz w:val="22"/>
          <w:szCs w:val="22"/>
        </w:rPr>
        <w:t>n tanggung jawabnya dengan</w:t>
      </w:r>
      <w:r w:rsidRPr="0021259C">
        <w:rPr>
          <w:rFonts w:asciiTheme="minorBidi" w:eastAsia="Arial" w:hAnsiTheme="minorBidi" w:cstheme="minorBidi"/>
          <w:sz w:val="22"/>
          <w:szCs w:val="22"/>
        </w:rPr>
        <w:t xml:space="preserve"> </w:t>
      </w:r>
      <w:r w:rsidR="00847483" w:rsidRPr="0021259C">
        <w:rPr>
          <w:rFonts w:asciiTheme="minorBidi" w:eastAsia="Arial" w:hAnsiTheme="minorBidi" w:cstheme="minorBidi"/>
          <w:sz w:val="22"/>
          <w:szCs w:val="22"/>
        </w:rPr>
        <w:t>sebaik-baiknya untuk menghasilkan</w:t>
      </w:r>
      <w:r w:rsidRPr="0021259C">
        <w:rPr>
          <w:rFonts w:asciiTheme="minorBidi" w:eastAsia="Arial" w:hAnsiTheme="minorBidi" w:cstheme="minorBidi"/>
          <w:sz w:val="22"/>
          <w:szCs w:val="22"/>
        </w:rPr>
        <w:t xml:space="preserve"> </w:t>
      </w:r>
      <w:r w:rsidR="00847483" w:rsidRPr="0021259C">
        <w:rPr>
          <w:rFonts w:asciiTheme="minorBidi" w:eastAsia="Arial" w:hAnsiTheme="minorBidi" w:cstheme="minorBidi"/>
          <w:sz w:val="22"/>
          <w:szCs w:val="22"/>
        </w:rPr>
        <w:t>keluaran</w:t>
      </w:r>
      <w:r w:rsidRPr="0021259C">
        <w:rPr>
          <w:rFonts w:asciiTheme="minorBidi" w:eastAsia="Arial" w:hAnsiTheme="minorBidi" w:cstheme="minorBidi"/>
          <w:sz w:val="22"/>
          <w:szCs w:val="22"/>
        </w:rPr>
        <w:t xml:space="preserve"> yang memadai sesuai spesifikasi dan standar teknis yang tercantum dalam KAK ini.</w:t>
      </w:r>
    </w:p>
    <w:p w:rsidR="00CB1DC6" w:rsidRDefault="00CB1DC6" w:rsidP="003E083C">
      <w:pPr>
        <w:spacing w:line="300" w:lineRule="auto"/>
        <w:ind w:left="529" w:right="77"/>
        <w:rPr>
          <w:rFonts w:asciiTheme="minorBidi" w:eastAsia="Arial" w:hAnsiTheme="minorBidi" w:cstheme="minorBidi"/>
          <w:sz w:val="22"/>
          <w:szCs w:val="22"/>
        </w:rPr>
      </w:pPr>
    </w:p>
    <w:p w:rsidR="004D7493" w:rsidRDefault="004D7493" w:rsidP="003E083C">
      <w:pPr>
        <w:spacing w:line="300" w:lineRule="auto"/>
        <w:ind w:left="529" w:right="77"/>
        <w:rPr>
          <w:rFonts w:asciiTheme="minorBidi" w:eastAsia="Arial" w:hAnsiTheme="minorBidi" w:cstheme="minorBidi"/>
          <w:sz w:val="22"/>
          <w:szCs w:val="22"/>
        </w:rPr>
      </w:pPr>
    </w:p>
    <w:p w:rsidR="004D7493" w:rsidRDefault="004D7493" w:rsidP="003E083C">
      <w:pPr>
        <w:spacing w:line="300" w:lineRule="auto"/>
        <w:ind w:left="529" w:right="77"/>
        <w:rPr>
          <w:rFonts w:asciiTheme="minorBidi" w:eastAsia="Arial" w:hAnsiTheme="minorBidi" w:cstheme="minorBidi"/>
          <w:sz w:val="22"/>
          <w:szCs w:val="22"/>
        </w:rPr>
      </w:pPr>
    </w:p>
    <w:p w:rsidR="004D7493" w:rsidRDefault="004D7493" w:rsidP="003E083C">
      <w:pPr>
        <w:spacing w:line="300" w:lineRule="auto"/>
        <w:ind w:left="529" w:right="77"/>
        <w:rPr>
          <w:rFonts w:asciiTheme="minorBidi" w:eastAsia="Arial" w:hAnsiTheme="minorBidi" w:cstheme="minorBidi"/>
          <w:sz w:val="22"/>
          <w:szCs w:val="22"/>
        </w:rPr>
      </w:pPr>
    </w:p>
    <w:p w:rsidR="004D7493" w:rsidRPr="0021259C" w:rsidRDefault="004D7493" w:rsidP="003E083C">
      <w:pPr>
        <w:spacing w:line="300" w:lineRule="auto"/>
        <w:ind w:left="529" w:right="77"/>
        <w:rPr>
          <w:rFonts w:asciiTheme="minorBidi" w:eastAsia="Arial" w:hAnsiTheme="minorBidi" w:cstheme="minorBidi"/>
          <w:sz w:val="22"/>
          <w:szCs w:val="22"/>
        </w:rPr>
      </w:pPr>
    </w:p>
    <w:p w:rsidR="005A546F" w:rsidRPr="0021259C" w:rsidRDefault="005A546F" w:rsidP="003E083C">
      <w:pPr>
        <w:pStyle w:val="ListParagraph"/>
        <w:numPr>
          <w:ilvl w:val="0"/>
          <w:numId w:val="9"/>
        </w:numPr>
        <w:spacing w:line="300" w:lineRule="auto"/>
        <w:ind w:left="896" w:right="77"/>
        <w:rPr>
          <w:rFonts w:asciiTheme="minorBidi" w:eastAsia="Arial" w:hAnsiTheme="minorBidi" w:cstheme="minorBidi"/>
          <w:sz w:val="22"/>
          <w:szCs w:val="22"/>
        </w:rPr>
      </w:pPr>
      <w:r w:rsidRPr="0021259C">
        <w:rPr>
          <w:rFonts w:asciiTheme="minorBidi" w:eastAsia="Arial" w:hAnsiTheme="minorBidi" w:cstheme="minorBidi"/>
          <w:sz w:val="22"/>
          <w:szCs w:val="22"/>
        </w:rPr>
        <w:t>Tujuan</w:t>
      </w:r>
    </w:p>
    <w:p w:rsidR="00CB1DC6" w:rsidRPr="0021259C" w:rsidRDefault="00CB1DC6" w:rsidP="003E083C">
      <w:pPr>
        <w:pStyle w:val="ListParagraph"/>
        <w:numPr>
          <w:ilvl w:val="0"/>
          <w:numId w:val="13"/>
        </w:numPr>
        <w:spacing w:line="300" w:lineRule="auto"/>
        <w:ind w:right="77"/>
        <w:jc w:val="both"/>
        <w:rPr>
          <w:rFonts w:asciiTheme="minorBidi" w:eastAsia="Arial" w:hAnsiTheme="minorBidi" w:cstheme="minorBidi"/>
          <w:sz w:val="22"/>
          <w:szCs w:val="22"/>
        </w:rPr>
      </w:pPr>
      <w:r w:rsidRPr="0021259C">
        <w:rPr>
          <w:rFonts w:asciiTheme="minorBidi" w:eastAsia="Arial" w:hAnsiTheme="minorBidi" w:cstheme="minorBidi"/>
          <w:sz w:val="22"/>
          <w:szCs w:val="22"/>
        </w:rPr>
        <w:t>Untuk menentukan</w:t>
      </w:r>
      <w:r w:rsidR="00847483" w:rsidRPr="0021259C">
        <w:rPr>
          <w:rFonts w:asciiTheme="minorBidi" w:eastAsia="Arial" w:hAnsiTheme="minorBidi" w:cstheme="minorBidi"/>
          <w:sz w:val="22"/>
          <w:szCs w:val="22"/>
        </w:rPr>
        <w:t xml:space="preserve"> dan</w:t>
      </w:r>
      <w:r w:rsidR="005A546F" w:rsidRPr="0021259C">
        <w:rPr>
          <w:rFonts w:asciiTheme="minorBidi" w:eastAsia="Arial" w:hAnsiTheme="minorBidi" w:cstheme="minorBidi"/>
          <w:sz w:val="22"/>
          <w:szCs w:val="22"/>
        </w:rPr>
        <w:t xml:space="preserve"> </w:t>
      </w:r>
      <w:r w:rsidR="00847483" w:rsidRPr="0021259C">
        <w:rPr>
          <w:rFonts w:asciiTheme="minorBidi" w:eastAsia="Arial" w:hAnsiTheme="minorBidi" w:cstheme="minorBidi"/>
          <w:sz w:val="22"/>
          <w:szCs w:val="22"/>
        </w:rPr>
        <w:t>mengetahui tingkat kelayakan, kesesuaian</w:t>
      </w:r>
      <w:r w:rsidR="005A546F" w:rsidRPr="0021259C">
        <w:rPr>
          <w:rFonts w:asciiTheme="minorBidi" w:eastAsia="Arial" w:hAnsiTheme="minorBidi" w:cstheme="minorBidi"/>
          <w:sz w:val="22"/>
          <w:szCs w:val="22"/>
        </w:rPr>
        <w:t xml:space="preserve"> </w:t>
      </w:r>
      <w:r w:rsidR="00847483" w:rsidRPr="0021259C">
        <w:rPr>
          <w:rFonts w:asciiTheme="minorBidi" w:eastAsia="Arial" w:hAnsiTheme="minorBidi" w:cstheme="minorBidi"/>
          <w:sz w:val="22"/>
          <w:szCs w:val="22"/>
        </w:rPr>
        <w:t xml:space="preserve">pembangunan </w:t>
      </w:r>
      <w:r w:rsidR="005A546F" w:rsidRPr="0021259C">
        <w:rPr>
          <w:rFonts w:asciiTheme="minorBidi" w:eastAsia="Arial" w:hAnsiTheme="minorBidi" w:cstheme="minorBidi"/>
          <w:sz w:val="22"/>
          <w:szCs w:val="22"/>
        </w:rPr>
        <w:t xml:space="preserve">dan penataan gedung </w:t>
      </w:r>
      <w:r w:rsidR="00847483" w:rsidRPr="0021259C">
        <w:rPr>
          <w:rFonts w:asciiTheme="minorBidi" w:eastAsia="Arial" w:hAnsiTheme="minorBidi" w:cstheme="minorBidi"/>
          <w:sz w:val="22"/>
          <w:szCs w:val="22"/>
        </w:rPr>
        <w:t>p</w:t>
      </w:r>
      <w:r w:rsidRPr="0021259C">
        <w:rPr>
          <w:rFonts w:asciiTheme="minorBidi" w:eastAsia="Arial" w:hAnsiTheme="minorBidi" w:cstheme="minorBidi"/>
          <w:sz w:val="22"/>
          <w:szCs w:val="22"/>
        </w:rPr>
        <w:t xml:space="preserve">erkantoran bagi </w:t>
      </w:r>
      <w:r w:rsidR="00847483" w:rsidRPr="0021259C">
        <w:rPr>
          <w:rFonts w:asciiTheme="minorBidi" w:eastAsia="Arial" w:hAnsiTheme="minorBidi" w:cstheme="minorBidi"/>
          <w:sz w:val="22"/>
          <w:szCs w:val="22"/>
        </w:rPr>
        <w:t xml:space="preserve">Pemerintah </w:t>
      </w:r>
      <w:r w:rsidR="005A546F" w:rsidRPr="0021259C">
        <w:rPr>
          <w:rFonts w:asciiTheme="minorBidi" w:eastAsia="Arial" w:hAnsiTheme="minorBidi" w:cstheme="minorBidi"/>
          <w:sz w:val="22"/>
          <w:szCs w:val="22"/>
        </w:rPr>
        <w:t xml:space="preserve">Kabupaten Magelang </w:t>
      </w:r>
      <w:r w:rsidRPr="0021259C">
        <w:rPr>
          <w:rFonts w:asciiTheme="minorBidi" w:eastAsia="Arial" w:hAnsiTheme="minorBidi" w:cstheme="minorBidi"/>
          <w:sz w:val="22"/>
          <w:szCs w:val="22"/>
        </w:rPr>
        <w:t>yang ditinjau dari berbagai aspek kajian, sehingga dapat dijadikan pedom</w:t>
      </w:r>
      <w:r w:rsidR="005A546F" w:rsidRPr="0021259C">
        <w:rPr>
          <w:rFonts w:asciiTheme="minorBidi" w:eastAsia="Arial" w:hAnsiTheme="minorBidi" w:cstheme="minorBidi"/>
          <w:sz w:val="22"/>
          <w:szCs w:val="22"/>
        </w:rPr>
        <w:t>an dalam penyusunan Master Plan</w:t>
      </w:r>
      <w:r w:rsidR="00847483" w:rsidRPr="0021259C">
        <w:rPr>
          <w:rFonts w:asciiTheme="minorBidi" w:eastAsia="Arial" w:hAnsiTheme="minorBidi" w:cstheme="minorBidi"/>
          <w:sz w:val="22"/>
          <w:szCs w:val="22"/>
        </w:rPr>
        <w:t xml:space="preserve"> Penataan Gedung Perkantoran Setda Kabupaten Magelang</w:t>
      </w:r>
      <w:r w:rsidR="005A546F" w:rsidRPr="0021259C">
        <w:rPr>
          <w:rFonts w:asciiTheme="minorBidi" w:eastAsia="Arial" w:hAnsiTheme="minorBidi" w:cstheme="minorBidi"/>
          <w:sz w:val="22"/>
          <w:szCs w:val="22"/>
        </w:rPr>
        <w:t>.</w:t>
      </w:r>
    </w:p>
    <w:p w:rsidR="00CB1DC6" w:rsidRPr="0021259C" w:rsidRDefault="00CB1DC6" w:rsidP="003E083C">
      <w:pPr>
        <w:pStyle w:val="ListParagraph"/>
        <w:numPr>
          <w:ilvl w:val="0"/>
          <w:numId w:val="13"/>
        </w:numPr>
        <w:spacing w:line="300" w:lineRule="auto"/>
        <w:ind w:right="77"/>
        <w:jc w:val="both"/>
        <w:rPr>
          <w:rFonts w:asciiTheme="minorBidi" w:eastAsia="Arial" w:hAnsiTheme="minorBidi" w:cstheme="minorBidi"/>
          <w:sz w:val="22"/>
          <w:szCs w:val="22"/>
        </w:rPr>
      </w:pPr>
      <w:r w:rsidRPr="0021259C">
        <w:rPr>
          <w:rFonts w:asciiTheme="minorBidi" w:eastAsia="Arial" w:hAnsiTheme="minorBidi" w:cstheme="minorBidi"/>
          <w:sz w:val="22"/>
          <w:szCs w:val="22"/>
        </w:rPr>
        <w:t xml:space="preserve">Untuk </w:t>
      </w:r>
      <w:r w:rsidR="009819AF" w:rsidRPr="0021259C">
        <w:rPr>
          <w:rFonts w:asciiTheme="minorBidi" w:eastAsia="Arial" w:hAnsiTheme="minorBidi" w:cstheme="minorBidi"/>
          <w:sz w:val="22"/>
          <w:szCs w:val="22"/>
        </w:rPr>
        <w:t>m</w:t>
      </w:r>
      <w:r w:rsidRPr="0021259C">
        <w:rPr>
          <w:rFonts w:asciiTheme="minorBidi" w:eastAsia="Arial" w:hAnsiTheme="minorBidi" w:cstheme="minorBidi"/>
          <w:sz w:val="22"/>
          <w:szCs w:val="22"/>
        </w:rPr>
        <w:t xml:space="preserve">enghasilkan </w:t>
      </w:r>
      <w:r w:rsidR="009819AF" w:rsidRPr="0021259C">
        <w:rPr>
          <w:rFonts w:asciiTheme="minorBidi" w:eastAsia="Arial" w:hAnsiTheme="minorBidi" w:cstheme="minorBidi"/>
          <w:sz w:val="22"/>
          <w:szCs w:val="22"/>
        </w:rPr>
        <w:t>k</w:t>
      </w:r>
      <w:r w:rsidRPr="0021259C">
        <w:rPr>
          <w:rFonts w:asciiTheme="minorBidi" w:eastAsia="Arial" w:hAnsiTheme="minorBidi" w:cstheme="minorBidi"/>
          <w:sz w:val="22"/>
          <w:szCs w:val="22"/>
        </w:rPr>
        <w:t xml:space="preserve">awasan tata letak bangunan gedung perkantoran dan prasarana pendukungnya diantaranya </w:t>
      </w:r>
      <w:r w:rsidR="009819AF" w:rsidRPr="0021259C">
        <w:rPr>
          <w:rFonts w:asciiTheme="minorBidi" w:eastAsia="Arial" w:hAnsiTheme="minorBidi" w:cstheme="minorBidi"/>
          <w:sz w:val="22"/>
          <w:szCs w:val="22"/>
        </w:rPr>
        <w:t>ruang rapat, taman, drainase, konektifitas antar gedung, tempat parkir, sirkulasi kendaraan</w:t>
      </w:r>
      <w:r w:rsidRPr="0021259C">
        <w:rPr>
          <w:rFonts w:asciiTheme="minorBidi" w:eastAsia="Arial" w:hAnsiTheme="minorBidi" w:cstheme="minorBidi"/>
          <w:sz w:val="22"/>
          <w:szCs w:val="22"/>
        </w:rPr>
        <w:t xml:space="preserve"> dan s</w:t>
      </w:r>
      <w:r w:rsidR="005A546F" w:rsidRPr="0021259C">
        <w:rPr>
          <w:rFonts w:asciiTheme="minorBidi" w:eastAsia="Arial" w:hAnsiTheme="minorBidi" w:cstheme="minorBidi"/>
          <w:sz w:val="22"/>
          <w:szCs w:val="22"/>
        </w:rPr>
        <w:t>i</w:t>
      </w:r>
      <w:r w:rsidRPr="0021259C">
        <w:rPr>
          <w:rFonts w:asciiTheme="minorBidi" w:eastAsia="Arial" w:hAnsiTheme="minorBidi" w:cstheme="minorBidi"/>
          <w:sz w:val="22"/>
          <w:szCs w:val="22"/>
        </w:rPr>
        <w:t>stem utilitas</w:t>
      </w:r>
      <w:r w:rsidR="009819AF" w:rsidRPr="0021259C">
        <w:rPr>
          <w:rFonts w:asciiTheme="minorBidi" w:eastAsia="Arial" w:hAnsiTheme="minorBidi" w:cstheme="minorBidi"/>
          <w:sz w:val="22"/>
          <w:szCs w:val="22"/>
        </w:rPr>
        <w:t xml:space="preserve"> lainnya</w:t>
      </w:r>
      <w:r w:rsidRPr="0021259C">
        <w:rPr>
          <w:rFonts w:asciiTheme="minorBidi" w:eastAsia="Arial" w:hAnsiTheme="minorBidi" w:cstheme="minorBidi"/>
          <w:sz w:val="22"/>
          <w:szCs w:val="22"/>
        </w:rPr>
        <w:t xml:space="preserve"> yang teratur, indah, efesien dan sesuai dengan ciri khas </w:t>
      </w:r>
      <w:r w:rsidR="009819AF" w:rsidRPr="0021259C">
        <w:rPr>
          <w:rFonts w:asciiTheme="minorBidi" w:eastAsia="Arial" w:hAnsiTheme="minorBidi" w:cstheme="minorBidi"/>
          <w:sz w:val="22"/>
          <w:szCs w:val="22"/>
        </w:rPr>
        <w:t>Kabupaten Magelang.</w:t>
      </w:r>
    </w:p>
    <w:p w:rsidR="00CB1DC6" w:rsidRPr="0021259C" w:rsidRDefault="00CB1DC6" w:rsidP="003E083C">
      <w:pPr>
        <w:pStyle w:val="ListParagraph"/>
        <w:numPr>
          <w:ilvl w:val="0"/>
          <w:numId w:val="13"/>
        </w:numPr>
        <w:spacing w:line="300" w:lineRule="auto"/>
        <w:ind w:right="77"/>
        <w:jc w:val="both"/>
        <w:rPr>
          <w:rFonts w:asciiTheme="minorBidi" w:eastAsia="Arial" w:hAnsiTheme="minorBidi" w:cstheme="minorBidi"/>
          <w:sz w:val="22"/>
          <w:szCs w:val="22"/>
        </w:rPr>
      </w:pPr>
      <w:r w:rsidRPr="0021259C">
        <w:rPr>
          <w:rFonts w:asciiTheme="minorBidi" w:eastAsia="Arial" w:hAnsiTheme="minorBidi" w:cstheme="minorBidi"/>
          <w:sz w:val="22"/>
          <w:szCs w:val="22"/>
        </w:rPr>
        <w:t xml:space="preserve">Untuk </w:t>
      </w:r>
      <w:r w:rsidR="009819AF" w:rsidRPr="0021259C">
        <w:rPr>
          <w:rFonts w:asciiTheme="minorBidi" w:eastAsia="Arial" w:hAnsiTheme="minorBidi" w:cstheme="minorBidi"/>
          <w:sz w:val="22"/>
          <w:szCs w:val="22"/>
        </w:rPr>
        <w:t xml:space="preserve">menginventarisasi kondisi bangunan gedung dan menganalisa kebutuhan pembangunan gedung sesuai dengan struktur organisasi dan fungsi layanan pemerintahan sehingga menjadi acuan dalam perencanaan pembangunan </w:t>
      </w:r>
      <w:r w:rsidRPr="0021259C">
        <w:rPr>
          <w:rFonts w:asciiTheme="minorBidi" w:eastAsia="Arial" w:hAnsiTheme="minorBidi" w:cstheme="minorBidi"/>
          <w:sz w:val="22"/>
          <w:szCs w:val="22"/>
        </w:rPr>
        <w:t>untuk jangka waktu tertentu.</w:t>
      </w:r>
    </w:p>
    <w:p w:rsidR="0085741C" w:rsidRPr="0021259C" w:rsidRDefault="0085741C" w:rsidP="003E083C">
      <w:pPr>
        <w:spacing w:line="300" w:lineRule="auto"/>
        <w:rPr>
          <w:rFonts w:asciiTheme="minorBidi" w:hAnsiTheme="minorBidi" w:cstheme="minorBidi"/>
          <w:sz w:val="11"/>
          <w:szCs w:val="11"/>
        </w:rPr>
      </w:pPr>
    </w:p>
    <w:p w:rsidR="0085741C" w:rsidRPr="0021259C" w:rsidRDefault="0085741C" w:rsidP="003E083C">
      <w:pPr>
        <w:spacing w:line="300" w:lineRule="auto"/>
        <w:rPr>
          <w:rFonts w:asciiTheme="minorBidi" w:hAnsiTheme="minorBidi" w:cstheme="minorBidi"/>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pacing w:val="-1"/>
          <w:sz w:val="24"/>
          <w:szCs w:val="24"/>
        </w:rPr>
        <w:t>R</w:t>
      </w:r>
      <w:r w:rsidRPr="0021259C">
        <w:rPr>
          <w:rFonts w:asciiTheme="minorBidi" w:eastAsia="Arial" w:hAnsiTheme="minorBidi" w:cstheme="minorBidi"/>
          <w:b/>
          <w:spacing w:val="2"/>
          <w:sz w:val="24"/>
          <w:szCs w:val="24"/>
        </w:rPr>
        <w:t>U</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1"/>
          <w:sz w:val="24"/>
          <w:szCs w:val="24"/>
        </w:rPr>
        <w:t>N</w:t>
      </w:r>
      <w:r w:rsidRPr="0021259C">
        <w:rPr>
          <w:rFonts w:asciiTheme="minorBidi" w:eastAsia="Arial" w:hAnsiTheme="minorBidi" w:cstheme="minorBidi"/>
          <w:b/>
          <w:spacing w:val="1"/>
          <w:sz w:val="24"/>
          <w:szCs w:val="24"/>
        </w:rPr>
        <w:t>G</w:t>
      </w:r>
      <w:r w:rsidR="00E26F71" w:rsidRPr="0021259C">
        <w:rPr>
          <w:rFonts w:asciiTheme="minorBidi" w:eastAsia="Arial" w:hAnsiTheme="minorBidi" w:cstheme="minorBidi"/>
          <w:b/>
          <w:spacing w:val="1"/>
          <w:sz w:val="24"/>
          <w:szCs w:val="24"/>
        </w:rPr>
        <w:t xml:space="preserve"> </w:t>
      </w:r>
      <w:r w:rsidRPr="0021259C">
        <w:rPr>
          <w:rFonts w:asciiTheme="minorBidi" w:eastAsia="Arial" w:hAnsiTheme="minorBidi" w:cstheme="minorBidi"/>
          <w:b/>
          <w:spacing w:val="1"/>
          <w:sz w:val="24"/>
          <w:szCs w:val="24"/>
        </w:rPr>
        <w:t>LI</w:t>
      </w:r>
      <w:r w:rsidRPr="0021259C">
        <w:rPr>
          <w:rFonts w:asciiTheme="minorBidi" w:eastAsia="Arial" w:hAnsiTheme="minorBidi" w:cstheme="minorBidi"/>
          <w:b/>
          <w:spacing w:val="-1"/>
          <w:sz w:val="24"/>
          <w:szCs w:val="24"/>
        </w:rPr>
        <w:t>N</w:t>
      </w:r>
      <w:r w:rsidRPr="0021259C">
        <w:rPr>
          <w:rFonts w:asciiTheme="minorBidi" w:eastAsia="Arial" w:hAnsiTheme="minorBidi" w:cstheme="minorBidi"/>
          <w:b/>
          <w:spacing w:val="1"/>
          <w:sz w:val="24"/>
          <w:szCs w:val="24"/>
        </w:rPr>
        <w:t>G</w:t>
      </w:r>
      <w:r w:rsidRPr="0021259C">
        <w:rPr>
          <w:rFonts w:asciiTheme="minorBidi" w:eastAsia="Arial" w:hAnsiTheme="minorBidi" w:cstheme="minorBidi"/>
          <w:b/>
          <w:spacing w:val="-1"/>
          <w:sz w:val="24"/>
          <w:szCs w:val="24"/>
        </w:rPr>
        <w:t>KU</w:t>
      </w:r>
      <w:r w:rsidRPr="0021259C">
        <w:rPr>
          <w:rFonts w:asciiTheme="minorBidi" w:eastAsia="Arial" w:hAnsiTheme="minorBidi" w:cstheme="minorBidi"/>
          <w:b/>
          <w:sz w:val="24"/>
          <w:szCs w:val="24"/>
        </w:rPr>
        <w:t>P</w:t>
      </w:r>
    </w:p>
    <w:p w:rsidR="0085741C" w:rsidRPr="0021259C" w:rsidRDefault="003A22B4" w:rsidP="003E083C">
      <w:pPr>
        <w:spacing w:line="300" w:lineRule="auto"/>
        <w:ind w:left="529" w:right="78"/>
        <w:rPr>
          <w:rFonts w:asciiTheme="minorBidi" w:eastAsia="Arial" w:hAnsiTheme="minorBidi" w:cstheme="minorBidi"/>
          <w:sz w:val="22"/>
          <w:szCs w:val="22"/>
        </w:rPr>
      </w:pP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i</w:t>
      </w:r>
      <w:r w:rsidRPr="0021259C">
        <w:rPr>
          <w:rFonts w:asciiTheme="minorBidi" w:eastAsia="Arial" w:hAnsiTheme="minorBidi" w:cstheme="minorBidi"/>
          <w:spacing w:val="35"/>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8"/>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su</w:t>
      </w:r>
      <w:r w:rsidRPr="0021259C">
        <w:rPr>
          <w:rFonts w:asciiTheme="minorBidi" w:eastAsia="Arial" w:hAnsiTheme="minorBidi" w:cstheme="minorBidi"/>
          <w:sz w:val="22"/>
          <w:szCs w:val="22"/>
        </w:rPr>
        <w:t>d</w:t>
      </w:r>
      <w:r w:rsidRPr="0021259C">
        <w:rPr>
          <w:rFonts w:asciiTheme="minorBidi" w:eastAsia="Arial" w:hAnsiTheme="minorBidi" w:cstheme="minorBidi"/>
          <w:spacing w:val="37"/>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j</w:t>
      </w:r>
      <w:r w:rsidRPr="0021259C">
        <w:rPr>
          <w:rFonts w:asciiTheme="minorBidi" w:eastAsia="Arial" w:hAnsiTheme="minorBidi" w:cstheme="minorBidi"/>
          <w:spacing w:val="2"/>
          <w:sz w:val="22"/>
          <w:szCs w:val="22"/>
        </w:rPr>
        <w:t>ua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35"/>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z w:val="22"/>
          <w:szCs w:val="22"/>
        </w:rPr>
        <w:t>a</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ngku</w:t>
      </w:r>
      <w:r w:rsidRPr="0021259C">
        <w:rPr>
          <w:rFonts w:asciiTheme="minorBidi" w:eastAsia="Arial" w:hAnsiTheme="minorBidi" w:cstheme="minorBidi"/>
          <w:sz w:val="22"/>
          <w:szCs w:val="22"/>
        </w:rPr>
        <w:t>p</w:t>
      </w:r>
      <w:r w:rsidRPr="0021259C">
        <w:rPr>
          <w:rFonts w:asciiTheme="minorBidi" w:eastAsia="Arial" w:hAnsiTheme="minorBidi" w:cstheme="minorBidi"/>
          <w:spacing w:val="38"/>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4"/>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n</w:t>
      </w:r>
      <w:r w:rsidR="003D6F6D"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FD3C3B" w:rsidRPr="0021259C" w:rsidRDefault="00FD3C3B"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Pengumpulan data sekunder</w:t>
      </w:r>
      <w:r w:rsidR="003D6F6D" w:rsidRPr="0021259C">
        <w:rPr>
          <w:rFonts w:asciiTheme="minorBidi" w:eastAsia="Arial" w:hAnsiTheme="minorBidi" w:cstheme="minorBidi"/>
          <w:sz w:val="22"/>
          <w:szCs w:val="22"/>
        </w:rPr>
        <w:t xml:space="preserve"> kondisi gedung perkantoran</w:t>
      </w:r>
    </w:p>
    <w:p w:rsidR="00FD3C3B" w:rsidRPr="0021259C" w:rsidRDefault="00FD3C3B"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Perencanaan landscaping/tata ruang</w:t>
      </w:r>
      <w:r w:rsidR="003D6F6D" w:rsidRPr="0021259C">
        <w:rPr>
          <w:rFonts w:asciiTheme="minorBidi" w:eastAsia="Arial" w:hAnsiTheme="minorBidi" w:cstheme="minorBidi"/>
          <w:sz w:val="22"/>
          <w:szCs w:val="22"/>
        </w:rPr>
        <w:t xml:space="preserve"> gedung perkantoran setda</w:t>
      </w:r>
    </w:p>
    <w:p w:rsidR="00FD3C3B" w:rsidRPr="0021259C" w:rsidRDefault="003D6F6D"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 xml:space="preserve">Penataan </w:t>
      </w:r>
      <w:r w:rsidR="00FD3C3B" w:rsidRPr="0021259C">
        <w:rPr>
          <w:rFonts w:asciiTheme="minorBidi" w:eastAsia="Arial" w:hAnsiTheme="minorBidi" w:cstheme="minorBidi"/>
          <w:sz w:val="22"/>
          <w:szCs w:val="22"/>
        </w:rPr>
        <w:t xml:space="preserve">tempat parkir roda dua </w:t>
      </w:r>
      <w:r w:rsidRPr="0021259C">
        <w:rPr>
          <w:rFonts w:asciiTheme="minorBidi" w:eastAsia="Arial" w:hAnsiTheme="minorBidi" w:cstheme="minorBidi"/>
          <w:sz w:val="22"/>
          <w:szCs w:val="22"/>
        </w:rPr>
        <w:t>dan roda empat</w:t>
      </w:r>
    </w:p>
    <w:p w:rsidR="00FD3C3B" w:rsidRPr="0021259C" w:rsidRDefault="003D6F6D"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Penataan sirkulasi kendaraan bermotor</w:t>
      </w:r>
    </w:p>
    <w:p w:rsidR="003D6F6D" w:rsidRPr="0021259C" w:rsidRDefault="003D6F6D"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Perencanaan ruang rapat dan fasilitas pertemuan</w:t>
      </w:r>
    </w:p>
    <w:p w:rsidR="003D6F6D" w:rsidRPr="0021259C" w:rsidRDefault="003D6F6D" w:rsidP="00090296">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 xml:space="preserve">Penataan </w:t>
      </w:r>
      <w:r w:rsidR="00090296">
        <w:rPr>
          <w:rFonts w:asciiTheme="minorBidi" w:eastAsia="Arial" w:hAnsiTheme="minorBidi" w:cstheme="minorBidi"/>
          <w:sz w:val="22"/>
          <w:szCs w:val="22"/>
        </w:rPr>
        <w:t xml:space="preserve">untilitas </w:t>
      </w:r>
      <w:r w:rsidR="00C754CF" w:rsidRPr="0021259C">
        <w:rPr>
          <w:rFonts w:asciiTheme="minorBidi" w:eastAsia="Arial" w:hAnsiTheme="minorBidi" w:cstheme="minorBidi"/>
          <w:sz w:val="22"/>
          <w:szCs w:val="22"/>
        </w:rPr>
        <w:t>komplek setda</w:t>
      </w:r>
    </w:p>
    <w:p w:rsidR="00FD3C3B" w:rsidRPr="0021259C" w:rsidRDefault="00FD3C3B"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Penataan instalasi listrik</w:t>
      </w:r>
    </w:p>
    <w:p w:rsidR="00FD3C3B" w:rsidRPr="0021259C" w:rsidRDefault="00FD3C3B"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Penataan instalasi penanggulangan kebakaran</w:t>
      </w:r>
    </w:p>
    <w:p w:rsidR="00FD3C3B" w:rsidRPr="0021259C" w:rsidRDefault="00FD3C3B"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Penggambaran teknis dan perspektif 3D</w:t>
      </w:r>
    </w:p>
    <w:p w:rsidR="00FD3C3B" w:rsidRPr="0021259C" w:rsidRDefault="00C754CF"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 xml:space="preserve">Perencanaan induk pembangunan gedung perkantoran </w:t>
      </w:r>
    </w:p>
    <w:p w:rsidR="00C754CF" w:rsidRPr="0021259C" w:rsidRDefault="00C754CF" w:rsidP="003E083C">
      <w:pPr>
        <w:pStyle w:val="ListParagraph"/>
        <w:numPr>
          <w:ilvl w:val="0"/>
          <w:numId w:val="15"/>
        </w:numPr>
        <w:spacing w:line="300" w:lineRule="auto"/>
        <w:ind w:right="91"/>
        <w:rPr>
          <w:rFonts w:asciiTheme="minorBidi" w:eastAsia="Arial" w:hAnsiTheme="minorBidi" w:cstheme="minorBidi"/>
          <w:sz w:val="22"/>
          <w:szCs w:val="22"/>
        </w:rPr>
      </w:pPr>
      <w:r w:rsidRPr="0021259C">
        <w:rPr>
          <w:rFonts w:asciiTheme="minorBidi" w:eastAsia="Arial" w:hAnsiTheme="minorBidi" w:cstheme="minorBidi"/>
          <w:sz w:val="22"/>
          <w:szCs w:val="22"/>
        </w:rPr>
        <w:t xml:space="preserve">Masterplan penataan gedung perkantoran </w:t>
      </w:r>
    </w:p>
    <w:p w:rsidR="00A501D3" w:rsidRPr="0021259C" w:rsidRDefault="00FD3C3B" w:rsidP="003E083C">
      <w:pPr>
        <w:pStyle w:val="ListParagraph"/>
        <w:numPr>
          <w:ilvl w:val="0"/>
          <w:numId w:val="15"/>
        </w:numPr>
        <w:spacing w:line="300" w:lineRule="auto"/>
        <w:ind w:right="91"/>
        <w:jc w:val="both"/>
        <w:rPr>
          <w:rFonts w:asciiTheme="minorBidi" w:eastAsia="Arial" w:hAnsiTheme="minorBidi" w:cstheme="minorBidi"/>
          <w:sz w:val="22"/>
          <w:szCs w:val="22"/>
        </w:rPr>
      </w:pPr>
      <w:r w:rsidRPr="0021259C">
        <w:rPr>
          <w:rFonts w:asciiTheme="minorBidi" w:eastAsia="Arial" w:hAnsiTheme="minorBidi" w:cstheme="minorBidi"/>
          <w:sz w:val="22"/>
          <w:szCs w:val="22"/>
        </w:rPr>
        <w:t>Metode Pelaksanaan</w:t>
      </w: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pacing w:val="4"/>
          <w:sz w:val="24"/>
          <w:szCs w:val="24"/>
        </w:rPr>
        <w:t>S</w:t>
      </w:r>
      <w:r w:rsidRPr="0021259C">
        <w:rPr>
          <w:rFonts w:asciiTheme="minorBidi" w:eastAsia="Arial" w:hAnsiTheme="minorBidi" w:cstheme="minorBidi"/>
          <w:b/>
          <w:spacing w:val="-9"/>
          <w:sz w:val="24"/>
          <w:szCs w:val="24"/>
        </w:rPr>
        <w:t>A</w:t>
      </w:r>
      <w:r w:rsidRPr="0021259C">
        <w:rPr>
          <w:rFonts w:asciiTheme="minorBidi" w:eastAsia="Arial" w:hAnsiTheme="minorBidi" w:cstheme="minorBidi"/>
          <w:b/>
          <w:spacing w:val="8"/>
          <w:sz w:val="24"/>
          <w:szCs w:val="24"/>
        </w:rPr>
        <w:t>S</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2"/>
          <w:sz w:val="24"/>
          <w:szCs w:val="24"/>
        </w:rPr>
        <w:t>R</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p>
    <w:p w:rsidR="0085741C" w:rsidRPr="0021259C" w:rsidRDefault="003A22B4" w:rsidP="003E083C">
      <w:pPr>
        <w:pStyle w:val="ListParagraph"/>
        <w:numPr>
          <w:ilvl w:val="0"/>
          <w:numId w:val="8"/>
        </w:numPr>
        <w:tabs>
          <w:tab w:val="left" w:pos="940"/>
        </w:tabs>
        <w:spacing w:line="300" w:lineRule="auto"/>
        <w:ind w:left="952" w:right="74"/>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0009173A" w:rsidRPr="0021259C">
        <w:rPr>
          <w:rFonts w:asciiTheme="minorBidi" w:eastAsia="Arial" w:hAnsiTheme="minorBidi" w:cstheme="minorBidi"/>
          <w:sz w:val="22"/>
          <w:szCs w:val="22"/>
        </w:rPr>
        <w:t>n</w:t>
      </w:r>
      <w:r w:rsidRPr="0021259C">
        <w:rPr>
          <w:rFonts w:asciiTheme="minorBidi" w:eastAsia="Arial" w:hAnsiTheme="minorBidi" w:cstheme="minorBidi"/>
          <w:spacing w:val="23"/>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0009173A" w:rsidRPr="0021259C">
        <w:rPr>
          <w:rFonts w:asciiTheme="minorBidi" w:eastAsia="Arial" w:hAnsiTheme="minorBidi" w:cstheme="minorBidi"/>
          <w:sz w:val="22"/>
          <w:szCs w:val="22"/>
        </w:rPr>
        <w:t>n</w:t>
      </w:r>
      <w:r w:rsidRPr="0021259C">
        <w:rPr>
          <w:rFonts w:asciiTheme="minorBidi" w:eastAsia="Arial" w:hAnsiTheme="minorBidi" w:cstheme="minorBidi"/>
          <w:spacing w:val="19"/>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us</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0009173A" w:rsidRPr="0021259C">
        <w:rPr>
          <w:rFonts w:asciiTheme="minorBidi" w:eastAsia="Arial" w:hAnsiTheme="minorBidi" w:cstheme="minorBidi"/>
          <w:sz w:val="22"/>
          <w:szCs w:val="22"/>
        </w:rPr>
        <w:t>n</w:t>
      </w:r>
      <w:r w:rsidRPr="0021259C">
        <w:rPr>
          <w:rFonts w:asciiTheme="minorBidi" w:eastAsia="Arial" w:hAnsiTheme="minorBidi" w:cstheme="minorBidi"/>
          <w:sz w:val="22"/>
          <w:szCs w:val="22"/>
        </w:rPr>
        <w:t xml:space="preserve"> </w:t>
      </w:r>
      <w:r w:rsidR="0009173A" w:rsidRPr="0021259C">
        <w:rPr>
          <w:rFonts w:asciiTheme="minorBidi" w:eastAsia="Arial" w:hAnsiTheme="minorBidi" w:cstheme="minorBidi"/>
          <w:sz w:val="22"/>
          <w:szCs w:val="22"/>
        </w:rPr>
        <w:t>Studi Penataan Bangunan Gedung Perkantoran Setda Kabupaten Magelang a</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w</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j</w:t>
      </w:r>
      <w:r w:rsidRPr="0021259C">
        <w:rPr>
          <w:rFonts w:asciiTheme="minorBidi" w:eastAsia="Arial" w:hAnsiTheme="minorBidi" w:cstheme="minorBidi"/>
          <w:spacing w:val="2"/>
          <w:sz w:val="22"/>
          <w:szCs w:val="22"/>
        </w:rPr>
        <w:t>udn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sua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u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n</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eh</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ns</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f</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ba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asp</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k</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k</w:t>
      </w:r>
      <w:r w:rsidRPr="0021259C">
        <w:rPr>
          <w:rFonts w:asciiTheme="minorBidi" w:eastAsia="Arial" w:hAnsiTheme="minorBidi" w:cstheme="minorBidi"/>
          <w:spacing w:val="2"/>
          <w:sz w:val="22"/>
          <w:szCs w:val="22"/>
        </w:rPr>
        <w:t xml:space="preserve"> </w:t>
      </w:r>
      <w:r w:rsidR="0009173A" w:rsidRPr="0021259C">
        <w:rPr>
          <w:rFonts w:asciiTheme="minorBidi" w:eastAsia="Arial" w:hAnsiTheme="minorBidi" w:cstheme="minorBidi"/>
          <w:spacing w:val="2"/>
          <w:sz w:val="22"/>
          <w:szCs w:val="22"/>
        </w:rPr>
        <w:t xml:space="preserve">fungsi dan </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s</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8"/>
        </w:numPr>
        <w:tabs>
          <w:tab w:val="left" w:pos="940"/>
        </w:tabs>
        <w:spacing w:line="300" w:lineRule="auto"/>
        <w:ind w:left="952" w:right="76"/>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n</w:t>
      </w:r>
      <w:r w:rsidRPr="0021259C">
        <w:rPr>
          <w:rFonts w:asciiTheme="minorBidi" w:eastAsia="Arial" w:hAnsiTheme="minorBidi" w:cstheme="minorBidi"/>
          <w:spacing w:val="24"/>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24"/>
          <w:sz w:val="22"/>
          <w:szCs w:val="22"/>
        </w:rPr>
        <w:t xml:space="preserve"> </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su</w:t>
      </w:r>
      <w:r w:rsidRPr="0021259C">
        <w:rPr>
          <w:rFonts w:asciiTheme="minorBidi" w:eastAsia="Arial" w:hAnsiTheme="minorBidi" w:cstheme="minorBidi"/>
          <w:sz w:val="22"/>
          <w:szCs w:val="22"/>
        </w:rPr>
        <w:t>n</w:t>
      </w:r>
      <w:r w:rsidRPr="0021259C">
        <w:rPr>
          <w:rFonts w:asciiTheme="minorBidi" w:eastAsia="Arial" w:hAnsiTheme="minorBidi" w:cstheme="minorBidi"/>
          <w:spacing w:val="20"/>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p</w:t>
      </w:r>
      <w:r w:rsidRPr="0021259C">
        <w:rPr>
          <w:rFonts w:asciiTheme="minorBidi" w:eastAsia="Arial" w:hAnsiTheme="minorBidi" w:cstheme="minorBidi"/>
          <w:sz w:val="22"/>
          <w:szCs w:val="22"/>
        </w:rPr>
        <w:t>a</w:t>
      </w:r>
      <w:r w:rsidRPr="0021259C">
        <w:rPr>
          <w:rFonts w:asciiTheme="minorBidi" w:eastAsia="Arial" w:hAnsiTheme="minorBidi" w:cstheme="minorBidi"/>
          <w:spacing w:val="25"/>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yus</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6"/>
          <w:sz w:val="22"/>
          <w:szCs w:val="22"/>
        </w:rPr>
        <w:t xml:space="preserve"> </w:t>
      </w:r>
      <w:r w:rsidR="00C754CF" w:rsidRPr="0021259C">
        <w:rPr>
          <w:rFonts w:asciiTheme="minorBidi" w:eastAsia="Arial" w:hAnsiTheme="minorBidi" w:cstheme="minorBidi"/>
          <w:spacing w:val="26"/>
          <w:sz w:val="22"/>
          <w:szCs w:val="22"/>
        </w:rPr>
        <w:t>Studi Penataan Bangunan Gedung</w:t>
      </w:r>
      <w:r w:rsidR="0009173A" w:rsidRPr="0021259C">
        <w:rPr>
          <w:rFonts w:asciiTheme="minorBidi" w:eastAsia="Arial" w:hAnsiTheme="minorBidi" w:cstheme="minorBidi"/>
          <w:spacing w:val="26"/>
          <w:sz w:val="22"/>
          <w:szCs w:val="22"/>
        </w:rPr>
        <w:t xml:space="preserve"> Kantor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h </w:t>
      </w:r>
      <w:r w:rsidRPr="0021259C">
        <w:rPr>
          <w:rFonts w:asciiTheme="minorBidi" w:eastAsia="Arial" w:hAnsiTheme="minorBidi" w:cstheme="minorBidi"/>
          <w:spacing w:val="2"/>
          <w:sz w:val="22"/>
          <w:szCs w:val="22"/>
        </w:rPr>
        <w:t>do</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uh</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den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un</w:t>
      </w:r>
      <w:r w:rsidRPr="0021259C">
        <w:rPr>
          <w:rFonts w:asciiTheme="minorBidi" w:eastAsia="Arial" w:hAnsiTheme="minorBidi" w:cstheme="minorBidi"/>
          <w:sz w:val="22"/>
          <w:szCs w:val="22"/>
        </w:rPr>
        <w:t>g</w:t>
      </w:r>
      <w:r w:rsidR="0009173A" w:rsidRPr="0021259C">
        <w:rPr>
          <w:rFonts w:asciiTheme="minorBidi" w:eastAsia="Arial" w:hAnsiTheme="minorBidi" w:cstheme="minorBidi"/>
          <w:sz w:val="22"/>
          <w:szCs w:val="22"/>
        </w:rPr>
        <w:t xml:space="preserve"> pemerintah</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8"/>
        </w:numPr>
        <w:tabs>
          <w:tab w:val="left" w:pos="940"/>
        </w:tabs>
        <w:spacing w:line="300" w:lineRule="auto"/>
        <w:ind w:left="952" w:right="78"/>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n</w:t>
      </w:r>
      <w:r w:rsidRPr="0021259C">
        <w:rPr>
          <w:rFonts w:asciiTheme="minorBidi" w:eastAsia="Arial" w:hAnsiTheme="minorBidi" w:cstheme="minorBidi"/>
          <w:spacing w:val="21"/>
          <w:sz w:val="22"/>
          <w:szCs w:val="22"/>
        </w:rPr>
        <w:t xml:space="preserve"> </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l</w:t>
      </w:r>
      <w:r w:rsidRPr="0021259C">
        <w:rPr>
          <w:rFonts w:asciiTheme="minorBidi" w:eastAsia="Arial" w:hAnsiTheme="minorBidi" w:cstheme="minorBidi"/>
          <w:spacing w:val="15"/>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2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bua</w:t>
      </w:r>
      <w:r w:rsidRPr="0021259C">
        <w:rPr>
          <w:rFonts w:asciiTheme="minorBidi" w:eastAsia="Arial" w:hAnsiTheme="minorBidi" w:cstheme="minorBidi"/>
          <w:sz w:val="22"/>
          <w:szCs w:val="22"/>
        </w:rPr>
        <w:t>t</w:t>
      </w:r>
      <w:r w:rsidRPr="0021259C">
        <w:rPr>
          <w:rFonts w:asciiTheme="minorBidi" w:eastAsia="Arial" w:hAnsiTheme="minorBidi" w:cstheme="minorBidi"/>
          <w:spacing w:val="14"/>
          <w:sz w:val="22"/>
          <w:szCs w:val="22"/>
        </w:rPr>
        <w:t xml:space="preserve"> </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h</w:t>
      </w:r>
      <w:r w:rsidRPr="0021259C">
        <w:rPr>
          <w:rFonts w:asciiTheme="minorBidi" w:eastAsia="Arial" w:hAnsiTheme="minorBidi" w:cstheme="minorBidi"/>
          <w:spacing w:val="21"/>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su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2"/>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22"/>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ha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t 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ca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h</w:t>
      </w:r>
      <w:r w:rsidRPr="0021259C">
        <w:rPr>
          <w:rFonts w:asciiTheme="minorBidi" w:eastAsia="Arial" w:hAnsiTheme="minorBidi" w:cstheme="minorBidi"/>
          <w:spacing w:val="2"/>
          <w:sz w:val="22"/>
          <w:szCs w:val="22"/>
        </w:rPr>
        <w:t xml:space="preserve"> un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k</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0009173A" w:rsidRPr="0021259C">
        <w:rPr>
          <w:rFonts w:asciiTheme="minorBidi" w:eastAsia="Arial" w:hAnsiTheme="minorBidi" w:cstheme="minorBidi"/>
          <w:spacing w:val="1"/>
          <w:sz w:val="22"/>
          <w:szCs w:val="22"/>
        </w:rPr>
        <w:t xml:space="preserve">tahapan penataan dan pembangunan gedung </w:t>
      </w:r>
      <w:proofErr w:type="gramStart"/>
      <w:r w:rsidR="0009173A" w:rsidRPr="0021259C">
        <w:rPr>
          <w:rFonts w:asciiTheme="minorBidi" w:eastAsia="Arial" w:hAnsiTheme="minorBidi" w:cstheme="minorBidi"/>
          <w:spacing w:val="1"/>
          <w:sz w:val="22"/>
          <w:szCs w:val="22"/>
        </w:rPr>
        <w:t>kantor</w:t>
      </w:r>
      <w:proofErr w:type="gramEnd"/>
      <w:r w:rsidR="0009173A" w:rsidRPr="0021259C">
        <w:rPr>
          <w:rFonts w:asciiTheme="minorBidi" w:eastAsia="Arial" w:hAnsiTheme="minorBidi" w:cstheme="minorBidi"/>
          <w:spacing w:val="1"/>
          <w:sz w:val="22"/>
          <w:szCs w:val="22"/>
        </w:rPr>
        <w:t>.</w:t>
      </w:r>
    </w:p>
    <w:p w:rsidR="0085741C" w:rsidRPr="0021259C" w:rsidRDefault="0085741C" w:rsidP="003E083C">
      <w:pPr>
        <w:spacing w:line="300" w:lineRule="auto"/>
        <w:rPr>
          <w:rFonts w:asciiTheme="minorBidi" w:hAnsiTheme="minorBidi" w:cstheme="minorBidi"/>
          <w:sz w:val="12"/>
          <w:szCs w:val="12"/>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z w:val="24"/>
          <w:szCs w:val="24"/>
        </w:rPr>
        <w:t>S</w:t>
      </w:r>
      <w:r w:rsidRPr="0021259C">
        <w:rPr>
          <w:rFonts w:asciiTheme="minorBidi" w:eastAsia="Arial" w:hAnsiTheme="minorBidi" w:cstheme="minorBidi"/>
          <w:b/>
          <w:spacing w:val="-1"/>
          <w:sz w:val="24"/>
          <w:szCs w:val="24"/>
        </w:rPr>
        <w:t>U</w:t>
      </w:r>
      <w:r w:rsidRPr="0021259C">
        <w:rPr>
          <w:rFonts w:asciiTheme="minorBidi" w:eastAsia="Arial" w:hAnsiTheme="minorBidi" w:cstheme="minorBidi"/>
          <w:b/>
          <w:spacing w:val="4"/>
          <w:sz w:val="24"/>
          <w:szCs w:val="24"/>
        </w:rPr>
        <w:t>M</w:t>
      </w:r>
      <w:r w:rsidRPr="0021259C">
        <w:rPr>
          <w:rFonts w:asciiTheme="minorBidi" w:eastAsia="Arial" w:hAnsiTheme="minorBidi" w:cstheme="minorBidi"/>
          <w:b/>
          <w:spacing w:val="-1"/>
          <w:sz w:val="24"/>
          <w:szCs w:val="24"/>
        </w:rPr>
        <w:t>B</w:t>
      </w:r>
      <w:r w:rsidRPr="0021259C">
        <w:rPr>
          <w:rFonts w:asciiTheme="minorBidi" w:eastAsia="Arial" w:hAnsiTheme="minorBidi" w:cstheme="minorBidi"/>
          <w:b/>
          <w:sz w:val="24"/>
          <w:szCs w:val="24"/>
        </w:rPr>
        <w:t>ER</w:t>
      </w:r>
      <w:r w:rsidRPr="0021259C">
        <w:rPr>
          <w:rFonts w:asciiTheme="minorBidi" w:eastAsia="Arial" w:hAnsiTheme="minorBidi" w:cstheme="minorBidi"/>
          <w:b/>
          <w:spacing w:val="1"/>
          <w:sz w:val="24"/>
          <w:szCs w:val="24"/>
        </w:rPr>
        <w:t xml:space="preserve"> </w:t>
      </w:r>
      <w:r w:rsidRPr="0021259C">
        <w:rPr>
          <w:rFonts w:asciiTheme="minorBidi" w:eastAsia="Arial" w:hAnsiTheme="minorBidi" w:cstheme="minorBidi"/>
          <w:b/>
          <w:sz w:val="24"/>
          <w:szCs w:val="24"/>
        </w:rPr>
        <w:t>PE</w:t>
      </w:r>
      <w:r w:rsidRPr="0021259C">
        <w:rPr>
          <w:rFonts w:asciiTheme="minorBidi" w:eastAsia="Arial" w:hAnsiTheme="minorBidi" w:cstheme="minorBidi"/>
          <w:b/>
          <w:spacing w:val="-1"/>
          <w:sz w:val="24"/>
          <w:szCs w:val="24"/>
        </w:rPr>
        <w:t>N</w:t>
      </w:r>
      <w:r w:rsidRPr="0021259C">
        <w:rPr>
          <w:rFonts w:asciiTheme="minorBidi" w:eastAsia="Arial" w:hAnsiTheme="minorBidi" w:cstheme="minorBidi"/>
          <w:b/>
          <w:spacing w:val="2"/>
          <w:sz w:val="24"/>
          <w:szCs w:val="24"/>
        </w:rPr>
        <w:t>D</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2"/>
          <w:sz w:val="24"/>
          <w:szCs w:val="24"/>
        </w:rPr>
        <w:t>N</w:t>
      </w:r>
      <w:r w:rsidRPr="0021259C">
        <w:rPr>
          <w:rFonts w:asciiTheme="minorBidi" w:eastAsia="Arial" w:hAnsiTheme="minorBidi" w:cstheme="minorBidi"/>
          <w:b/>
          <w:sz w:val="24"/>
          <w:szCs w:val="24"/>
        </w:rPr>
        <w:t>AA</w:t>
      </w:r>
      <w:r w:rsidRPr="0021259C">
        <w:rPr>
          <w:rFonts w:asciiTheme="minorBidi" w:eastAsia="Arial" w:hAnsiTheme="minorBidi" w:cstheme="minorBidi"/>
          <w:b/>
          <w:spacing w:val="-48"/>
          <w:sz w:val="24"/>
          <w:szCs w:val="24"/>
        </w:rPr>
        <w:t xml:space="preserve"> </w:t>
      </w:r>
      <w:r w:rsidRPr="0021259C">
        <w:rPr>
          <w:rFonts w:asciiTheme="minorBidi" w:eastAsia="Arial" w:hAnsiTheme="minorBidi" w:cstheme="minorBidi"/>
          <w:b/>
          <w:sz w:val="24"/>
          <w:szCs w:val="24"/>
        </w:rPr>
        <w:t>N</w:t>
      </w:r>
    </w:p>
    <w:p w:rsidR="0029431E" w:rsidRPr="0021259C" w:rsidRDefault="003A22B4" w:rsidP="003E083C">
      <w:pPr>
        <w:spacing w:line="300" w:lineRule="auto"/>
        <w:ind w:left="529" w:right="75"/>
        <w:jc w:val="both"/>
        <w:rPr>
          <w:rFonts w:asciiTheme="minorBidi" w:eastAsia="Arial" w:hAnsiTheme="minorBidi" w:cstheme="minorBidi"/>
          <w:position w:val="-1"/>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6"/>
          <w:sz w:val="22"/>
          <w:szCs w:val="22"/>
        </w:rPr>
        <w:t>a</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su</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r</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ga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pa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1"/>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1"/>
          <w:sz w:val="22"/>
          <w:szCs w:val="22"/>
        </w:rPr>
        <w:t>j</w:t>
      </w:r>
      <w:r w:rsidRPr="0021259C">
        <w:rPr>
          <w:rFonts w:asciiTheme="minorBidi" w:eastAsia="Arial" w:hAnsiTheme="minorBidi" w:cstheme="minorBidi"/>
          <w:sz w:val="22"/>
          <w:szCs w:val="22"/>
        </w:rPr>
        <w:t>a</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3"/>
          <w:sz w:val="22"/>
          <w:szCs w:val="22"/>
        </w:rPr>
        <w:t>D</w:t>
      </w:r>
      <w:r w:rsidRPr="0021259C">
        <w:rPr>
          <w:rFonts w:asciiTheme="minorBidi" w:eastAsia="Arial" w:hAnsiTheme="minorBidi" w:cstheme="minorBidi"/>
          <w:spacing w:val="2"/>
          <w:sz w:val="22"/>
          <w:szCs w:val="22"/>
        </w:rPr>
        <w:t>ae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3"/>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upa</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 xml:space="preserve">n </w:t>
      </w:r>
      <w:r w:rsidR="0009173A" w:rsidRPr="0021259C">
        <w:rPr>
          <w:rFonts w:asciiTheme="minorBidi" w:eastAsia="Arial" w:hAnsiTheme="minorBidi" w:cstheme="minorBidi"/>
          <w:spacing w:val="1"/>
          <w:sz w:val="22"/>
          <w:szCs w:val="22"/>
        </w:rPr>
        <w:t xml:space="preserve">Magelang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ahu</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2</w:t>
      </w:r>
      <w:r w:rsidRPr="0021259C">
        <w:rPr>
          <w:rFonts w:asciiTheme="minorBidi" w:eastAsia="Arial" w:hAnsiTheme="minorBidi" w:cstheme="minorBidi"/>
          <w:spacing w:val="2"/>
          <w:sz w:val="22"/>
          <w:szCs w:val="22"/>
        </w:rPr>
        <w:t>0</w:t>
      </w:r>
      <w:r w:rsidRPr="0021259C">
        <w:rPr>
          <w:rFonts w:asciiTheme="minorBidi" w:eastAsia="Arial" w:hAnsiTheme="minorBidi" w:cstheme="minorBidi"/>
          <w:spacing w:val="3"/>
          <w:sz w:val="22"/>
          <w:szCs w:val="22"/>
        </w:rPr>
        <w:t>1</w:t>
      </w:r>
      <w:r w:rsidR="0009173A" w:rsidRPr="0021259C">
        <w:rPr>
          <w:rFonts w:asciiTheme="minorBidi" w:eastAsia="Arial" w:hAnsiTheme="minorBidi" w:cstheme="minorBidi"/>
          <w:sz w:val="22"/>
          <w:szCs w:val="22"/>
        </w:rPr>
        <w:t>9</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okas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 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oku</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pacing w:val="-2"/>
          <w:sz w:val="22"/>
          <w:szCs w:val="22"/>
        </w:rPr>
        <w:t>ga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ba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 xml:space="preserve">t </w:t>
      </w: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ae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h </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3"/>
          <w:sz w:val="22"/>
          <w:szCs w:val="22"/>
        </w:rPr>
        <w:t>P</w:t>
      </w:r>
      <w:r w:rsidRPr="0021259C">
        <w:rPr>
          <w:rFonts w:asciiTheme="minorBidi" w:eastAsia="Arial" w:hAnsiTheme="minorBidi" w:cstheme="minorBidi"/>
          <w:sz w:val="22"/>
          <w:szCs w:val="22"/>
        </w:rPr>
        <w:t>A</w:t>
      </w:r>
      <w:r w:rsidRPr="0021259C">
        <w:rPr>
          <w:rFonts w:asciiTheme="minorBidi" w:eastAsia="Arial" w:hAnsiTheme="minorBidi" w:cstheme="minorBidi"/>
          <w:spacing w:val="61"/>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3"/>
          <w:sz w:val="22"/>
          <w:szCs w:val="22"/>
        </w:rPr>
        <w:t>n</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3"/>
          <w:sz w:val="22"/>
          <w:szCs w:val="22"/>
        </w:rPr>
        <w:t>K</w:t>
      </w:r>
      <w:r w:rsidRPr="0021259C">
        <w:rPr>
          <w:rFonts w:asciiTheme="minorBidi" w:eastAsia="Arial" w:hAnsiTheme="minorBidi" w:cstheme="minorBidi"/>
          <w:spacing w:val="1"/>
          <w:sz w:val="22"/>
          <w:szCs w:val="22"/>
        </w:rPr>
        <w:t>PD</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 xml:space="preserve"> </w:t>
      </w:r>
      <w:r w:rsidR="0009173A" w:rsidRPr="0021259C">
        <w:rPr>
          <w:rFonts w:asciiTheme="minorBidi" w:eastAsia="Arial" w:hAnsiTheme="minorBidi" w:cstheme="minorBidi"/>
          <w:spacing w:val="2"/>
          <w:sz w:val="22"/>
          <w:szCs w:val="22"/>
        </w:rPr>
        <w:t xml:space="preserve">Bappeda dan Litbangda Kabupaten Magelang </w:t>
      </w:r>
      <w:r w:rsidRPr="0021259C">
        <w:rPr>
          <w:rFonts w:asciiTheme="minorBidi" w:eastAsia="Arial" w:hAnsiTheme="minorBidi" w:cstheme="minorBidi"/>
          <w:spacing w:val="-2"/>
          <w:position w:val="-1"/>
          <w:sz w:val="22"/>
          <w:szCs w:val="22"/>
        </w:rPr>
        <w:t>T</w:t>
      </w:r>
      <w:r w:rsidRPr="0021259C">
        <w:rPr>
          <w:rFonts w:asciiTheme="minorBidi" w:eastAsia="Arial" w:hAnsiTheme="minorBidi" w:cstheme="minorBidi"/>
          <w:spacing w:val="2"/>
          <w:position w:val="-1"/>
          <w:sz w:val="22"/>
          <w:szCs w:val="22"/>
        </w:rPr>
        <w:t>ahu</w:t>
      </w:r>
      <w:r w:rsidRPr="0021259C">
        <w:rPr>
          <w:rFonts w:asciiTheme="minorBidi" w:eastAsia="Arial" w:hAnsiTheme="minorBidi" w:cstheme="minorBidi"/>
          <w:position w:val="-1"/>
          <w:sz w:val="22"/>
          <w:szCs w:val="22"/>
        </w:rPr>
        <w:t>n</w:t>
      </w:r>
      <w:r w:rsidRPr="0021259C">
        <w:rPr>
          <w:rFonts w:asciiTheme="minorBidi" w:eastAsia="Arial" w:hAnsiTheme="minorBidi" w:cstheme="minorBidi"/>
          <w:spacing w:val="2"/>
          <w:position w:val="-1"/>
          <w:sz w:val="22"/>
          <w:szCs w:val="22"/>
        </w:rPr>
        <w:t xml:space="preserve"> </w:t>
      </w:r>
      <w:r w:rsidRPr="0021259C">
        <w:rPr>
          <w:rFonts w:asciiTheme="minorBidi" w:eastAsia="Arial" w:hAnsiTheme="minorBidi" w:cstheme="minorBidi"/>
          <w:spacing w:val="1"/>
          <w:position w:val="-1"/>
          <w:sz w:val="22"/>
          <w:szCs w:val="22"/>
        </w:rPr>
        <w:t>A</w:t>
      </w:r>
      <w:r w:rsidRPr="0021259C">
        <w:rPr>
          <w:rFonts w:asciiTheme="minorBidi" w:eastAsia="Arial" w:hAnsiTheme="minorBidi" w:cstheme="minorBidi"/>
          <w:spacing w:val="-2"/>
          <w:position w:val="-1"/>
          <w:sz w:val="22"/>
          <w:szCs w:val="22"/>
        </w:rPr>
        <w:t>n</w:t>
      </w:r>
      <w:r w:rsidRPr="0021259C">
        <w:rPr>
          <w:rFonts w:asciiTheme="minorBidi" w:eastAsia="Arial" w:hAnsiTheme="minorBidi" w:cstheme="minorBidi"/>
          <w:spacing w:val="2"/>
          <w:position w:val="-1"/>
          <w:sz w:val="22"/>
          <w:szCs w:val="22"/>
        </w:rPr>
        <w:t>g</w:t>
      </w:r>
      <w:r w:rsidRPr="0021259C">
        <w:rPr>
          <w:rFonts w:asciiTheme="minorBidi" w:eastAsia="Arial" w:hAnsiTheme="minorBidi" w:cstheme="minorBidi"/>
          <w:spacing w:val="-2"/>
          <w:position w:val="-1"/>
          <w:sz w:val="22"/>
          <w:szCs w:val="22"/>
        </w:rPr>
        <w:t>g</w:t>
      </w:r>
      <w:r w:rsidRPr="0021259C">
        <w:rPr>
          <w:rFonts w:asciiTheme="minorBidi" w:eastAsia="Arial" w:hAnsiTheme="minorBidi" w:cstheme="minorBidi"/>
          <w:spacing w:val="2"/>
          <w:position w:val="-1"/>
          <w:sz w:val="22"/>
          <w:szCs w:val="22"/>
        </w:rPr>
        <w:t>a</w:t>
      </w:r>
      <w:r w:rsidRPr="0021259C">
        <w:rPr>
          <w:rFonts w:asciiTheme="minorBidi" w:eastAsia="Arial" w:hAnsiTheme="minorBidi" w:cstheme="minorBidi"/>
          <w:spacing w:val="-1"/>
          <w:position w:val="-1"/>
          <w:sz w:val="22"/>
          <w:szCs w:val="22"/>
        </w:rPr>
        <w:t>r</w:t>
      </w:r>
      <w:r w:rsidRPr="0021259C">
        <w:rPr>
          <w:rFonts w:asciiTheme="minorBidi" w:eastAsia="Arial" w:hAnsiTheme="minorBidi" w:cstheme="minorBidi"/>
          <w:spacing w:val="2"/>
          <w:position w:val="-1"/>
          <w:sz w:val="22"/>
          <w:szCs w:val="22"/>
        </w:rPr>
        <w:t>a</w:t>
      </w:r>
      <w:r w:rsidRPr="0021259C">
        <w:rPr>
          <w:rFonts w:asciiTheme="minorBidi" w:eastAsia="Arial" w:hAnsiTheme="minorBidi" w:cstheme="minorBidi"/>
          <w:position w:val="-1"/>
          <w:sz w:val="22"/>
          <w:szCs w:val="22"/>
        </w:rPr>
        <w:t>n</w:t>
      </w:r>
      <w:r w:rsidRPr="0021259C">
        <w:rPr>
          <w:rFonts w:asciiTheme="minorBidi" w:eastAsia="Arial" w:hAnsiTheme="minorBidi" w:cstheme="minorBidi"/>
          <w:spacing w:val="2"/>
          <w:position w:val="-1"/>
          <w:sz w:val="22"/>
          <w:szCs w:val="22"/>
        </w:rPr>
        <w:t xml:space="preserve"> </w:t>
      </w:r>
      <w:r w:rsidRPr="0021259C">
        <w:rPr>
          <w:rFonts w:asciiTheme="minorBidi" w:eastAsia="Arial" w:hAnsiTheme="minorBidi" w:cstheme="minorBidi"/>
          <w:spacing w:val="-2"/>
          <w:position w:val="-1"/>
          <w:sz w:val="22"/>
          <w:szCs w:val="22"/>
        </w:rPr>
        <w:t>2</w:t>
      </w:r>
      <w:r w:rsidRPr="0021259C">
        <w:rPr>
          <w:rFonts w:asciiTheme="minorBidi" w:eastAsia="Arial" w:hAnsiTheme="minorBidi" w:cstheme="minorBidi"/>
          <w:spacing w:val="2"/>
          <w:position w:val="-1"/>
          <w:sz w:val="22"/>
          <w:szCs w:val="22"/>
        </w:rPr>
        <w:t>0</w:t>
      </w:r>
      <w:r w:rsidRPr="0021259C">
        <w:rPr>
          <w:rFonts w:asciiTheme="minorBidi" w:eastAsia="Arial" w:hAnsiTheme="minorBidi" w:cstheme="minorBidi"/>
          <w:spacing w:val="-2"/>
          <w:position w:val="-1"/>
          <w:sz w:val="22"/>
          <w:szCs w:val="22"/>
        </w:rPr>
        <w:t>1</w:t>
      </w:r>
      <w:r w:rsidR="00B60377" w:rsidRPr="0021259C">
        <w:rPr>
          <w:rFonts w:asciiTheme="minorBidi" w:eastAsia="Arial" w:hAnsiTheme="minorBidi" w:cstheme="minorBidi"/>
          <w:spacing w:val="2"/>
          <w:position w:val="-1"/>
          <w:sz w:val="22"/>
          <w:szCs w:val="22"/>
        </w:rPr>
        <w:t>9</w:t>
      </w:r>
      <w:r w:rsidR="0029431E" w:rsidRPr="0021259C">
        <w:rPr>
          <w:rFonts w:asciiTheme="minorBidi" w:eastAsia="Arial" w:hAnsiTheme="minorBidi" w:cstheme="minorBidi"/>
          <w:position w:val="-1"/>
          <w:sz w:val="22"/>
          <w:szCs w:val="22"/>
        </w:rPr>
        <w:t>.</w:t>
      </w:r>
      <w:r w:rsidR="00480548">
        <w:rPr>
          <w:rFonts w:asciiTheme="minorBidi" w:eastAsia="Arial" w:hAnsiTheme="minorBidi" w:cstheme="minorBidi"/>
          <w:position w:val="-1"/>
          <w:sz w:val="22"/>
          <w:szCs w:val="22"/>
        </w:rPr>
        <w:t xml:space="preserve"> Besar Pagu Anggaran adalah Rp.100.000.000</w:t>
      </w:r>
      <w:proofErr w:type="gramStart"/>
      <w:r w:rsidR="00480548">
        <w:rPr>
          <w:rFonts w:asciiTheme="minorBidi" w:eastAsia="Arial" w:hAnsiTheme="minorBidi" w:cstheme="minorBidi"/>
          <w:position w:val="-1"/>
          <w:sz w:val="22"/>
          <w:szCs w:val="22"/>
        </w:rPr>
        <w:t>,-</w:t>
      </w:r>
      <w:proofErr w:type="gramEnd"/>
      <w:r w:rsidR="00480548">
        <w:rPr>
          <w:rFonts w:asciiTheme="minorBidi" w:eastAsia="Arial" w:hAnsiTheme="minorBidi" w:cstheme="minorBidi"/>
          <w:position w:val="-1"/>
          <w:sz w:val="22"/>
          <w:szCs w:val="22"/>
        </w:rPr>
        <w:t xml:space="preserve"> (seratus juta rupiah)</w:t>
      </w:r>
    </w:p>
    <w:p w:rsidR="0029431E" w:rsidRPr="0021259C" w:rsidRDefault="0029431E" w:rsidP="003E083C">
      <w:pPr>
        <w:spacing w:line="300" w:lineRule="auto"/>
        <w:ind w:right="75"/>
        <w:jc w:val="both"/>
        <w:rPr>
          <w:rFonts w:asciiTheme="minorBidi" w:eastAsia="Arial" w:hAnsiTheme="minorBidi" w:cstheme="minorBidi"/>
          <w:position w:val="-1"/>
          <w:sz w:val="22"/>
          <w:szCs w:val="22"/>
        </w:rPr>
      </w:pPr>
    </w:p>
    <w:p w:rsidR="00B60377" w:rsidRPr="0021259C" w:rsidRDefault="00B60377"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z w:val="24"/>
          <w:szCs w:val="24"/>
        </w:rPr>
        <w:lastRenderedPageBreak/>
        <w:t>PEMBERI TUGAS</w:t>
      </w:r>
    </w:p>
    <w:p w:rsidR="00B60377" w:rsidRPr="0021259C" w:rsidRDefault="00B60377" w:rsidP="003E083C">
      <w:pPr>
        <w:spacing w:line="300" w:lineRule="auto"/>
        <w:ind w:left="529" w:right="75"/>
        <w:jc w:val="both"/>
        <w:rPr>
          <w:rFonts w:asciiTheme="minorBidi" w:eastAsia="Arial" w:hAnsiTheme="minorBidi" w:cstheme="minorBidi"/>
          <w:position w:val="-1"/>
          <w:sz w:val="22"/>
          <w:szCs w:val="22"/>
        </w:rPr>
      </w:pPr>
      <w:r w:rsidRPr="0021259C">
        <w:rPr>
          <w:rFonts w:asciiTheme="minorBidi" w:eastAsia="Arial" w:hAnsiTheme="minorBidi" w:cstheme="minorBidi"/>
          <w:position w:val="-1"/>
          <w:sz w:val="22"/>
          <w:szCs w:val="22"/>
        </w:rPr>
        <w:t>Pejabat Pembuat Komitmen</w:t>
      </w:r>
      <w:r w:rsidRPr="0021259C">
        <w:rPr>
          <w:rFonts w:asciiTheme="minorBidi" w:eastAsia="Arial" w:hAnsiTheme="minorBidi" w:cstheme="minorBidi"/>
          <w:position w:val="-1"/>
          <w:sz w:val="22"/>
          <w:szCs w:val="22"/>
        </w:rPr>
        <w:tab/>
      </w:r>
      <w:r w:rsidR="004D7493">
        <w:rPr>
          <w:rFonts w:asciiTheme="minorBidi" w:eastAsia="Arial" w:hAnsiTheme="minorBidi" w:cstheme="minorBidi"/>
          <w:position w:val="-1"/>
          <w:sz w:val="22"/>
          <w:szCs w:val="22"/>
        </w:rPr>
        <w:t>: Didik Kristia Sofian, S.Kom</w:t>
      </w:r>
      <w:r w:rsidRPr="0021259C">
        <w:rPr>
          <w:rFonts w:asciiTheme="minorBidi" w:eastAsia="Arial" w:hAnsiTheme="minorBidi" w:cstheme="minorBidi"/>
          <w:position w:val="-1"/>
          <w:sz w:val="22"/>
          <w:szCs w:val="22"/>
        </w:rPr>
        <w:t>, M.Sc</w:t>
      </w:r>
    </w:p>
    <w:p w:rsidR="00B60377" w:rsidRPr="0021259C" w:rsidRDefault="00B60377" w:rsidP="003E083C">
      <w:pPr>
        <w:spacing w:line="300" w:lineRule="auto"/>
        <w:ind w:left="529" w:right="75"/>
        <w:jc w:val="both"/>
        <w:rPr>
          <w:rFonts w:asciiTheme="minorBidi" w:eastAsia="Arial" w:hAnsiTheme="minorBidi" w:cstheme="minorBidi"/>
          <w:position w:val="-1"/>
          <w:sz w:val="22"/>
          <w:szCs w:val="22"/>
        </w:rPr>
      </w:pPr>
      <w:r w:rsidRPr="0021259C">
        <w:rPr>
          <w:rFonts w:asciiTheme="minorBidi" w:eastAsia="Arial" w:hAnsiTheme="minorBidi" w:cstheme="minorBidi"/>
          <w:position w:val="-1"/>
          <w:sz w:val="22"/>
          <w:szCs w:val="22"/>
        </w:rPr>
        <w:t>Satuan Kerja</w:t>
      </w:r>
      <w:r w:rsidRPr="0021259C">
        <w:rPr>
          <w:rFonts w:asciiTheme="minorBidi" w:eastAsia="Arial" w:hAnsiTheme="minorBidi" w:cstheme="minorBidi"/>
          <w:position w:val="-1"/>
          <w:sz w:val="22"/>
          <w:szCs w:val="22"/>
        </w:rPr>
        <w:tab/>
      </w:r>
      <w:r w:rsidRPr="0021259C">
        <w:rPr>
          <w:rFonts w:asciiTheme="minorBidi" w:eastAsia="Arial" w:hAnsiTheme="minorBidi" w:cstheme="minorBidi"/>
          <w:position w:val="-1"/>
          <w:sz w:val="22"/>
          <w:szCs w:val="22"/>
        </w:rPr>
        <w:tab/>
      </w:r>
      <w:r w:rsidRPr="0021259C">
        <w:rPr>
          <w:rFonts w:asciiTheme="minorBidi" w:eastAsia="Arial" w:hAnsiTheme="minorBidi" w:cstheme="minorBidi"/>
          <w:position w:val="-1"/>
          <w:sz w:val="22"/>
          <w:szCs w:val="22"/>
        </w:rPr>
        <w:tab/>
        <w:t>: Bappeda dan Litbangda Kab. Magelang</w:t>
      </w:r>
    </w:p>
    <w:p w:rsidR="00B60377" w:rsidRPr="0021259C" w:rsidRDefault="0016711D" w:rsidP="003E083C">
      <w:pPr>
        <w:spacing w:line="300" w:lineRule="auto"/>
        <w:ind w:left="529" w:right="75"/>
        <w:jc w:val="both"/>
        <w:rPr>
          <w:rFonts w:asciiTheme="minorBidi" w:eastAsia="Arial" w:hAnsiTheme="minorBidi" w:cstheme="minorBidi"/>
          <w:position w:val="-1"/>
          <w:sz w:val="22"/>
          <w:szCs w:val="22"/>
        </w:rPr>
      </w:pPr>
      <w:r>
        <w:rPr>
          <w:rFonts w:asciiTheme="minorBidi" w:eastAsia="Arial" w:hAnsiTheme="minorBidi" w:cstheme="minorBidi"/>
          <w:position w:val="-1"/>
          <w:sz w:val="22"/>
          <w:szCs w:val="22"/>
        </w:rPr>
        <w:t>Kegiatan</w:t>
      </w:r>
      <w:r>
        <w:rPr>
          <w:rFonts w:asciiTheme="minorBidi" w:eastAsia="Arial" w:hAnsiTheme="minorBidi" w:cstheme="minorBidi"/>
          <w:position w:val="-1"/>
          <w:sz w:val="22"/>
          <w:szCs w:val="22"/>
        </w:rPr>
        <w:tab/>
      </w:r>
      <w:r>
        <w:rPr>
          <w:rFonts w:asciiTheme="minorBidi" w:eastAsia="Arial" w:hAnsiTheme="minorBidi" w:cstheme="minorBidi"/>
          <w:position w:val="-1"/>
          <w:sz w:val="22"/>
          <w:szCs w:val="22"/>
        </w:rPr>
        <w:tab/>
      </w:r>
      <w:r>
        <w:rPr>
          <w:rFonts w:asciiTheme="minorBidi" w:eastAsia="Arial" w:hAnsiTheme="minorBidi" w:cstheme="minorBidi"/>
          <w:position w:val="-1"/>
          <w:sz w:val="22"/>
          <w:szCs w:val="22"/>
        </w:rPr>
        <w:tab/>
      </w:r>
      <w:r w:rsidR="00B60377" w:rsidRPr="0021259C">
        <w:rPr>
          <w:rFonts w:asciiTheme="minorBidi" w:eastAsia="Arial" w:hAnsiTheme="minorBidi" w:cstheme="minorBidi"/>
          <w:position w:val="-1"/>
          <w:sz w:val="22"/>
          <w:szCs w:val="22"/>
        </w:rPr>
        <w:tab/>
        <w:t>: Fasilitasi dan Koordinasi Pengembangan Perumahan</w:t>
      </w:r>
    </w:p>
    <w:p w:rsidR="00AA5A33" w:rsidRPr="0021259C" w:rsidRDefault="00AA5A33" w:rsidP="003E083C">
      <w:pPr>
        <w:spacing w:line="300" w:lineRule="auto"/>
        <w:ind w:left="529" w:right="75"/>
        <w:jc w:val="both"/>
        <w:rPr>
          <w:rFonts w:asciiTheme="minorBidi" w:eastAsia="Arial" w:hAnsiTheme="minorBidi" w:cstheme="minorBidi"/>
          <w:position w:val="-1"/>
          <w:sz w:val="22"/>
          <w:szCs w:val="22"/>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pacing w:val="2"/>
          <w:sz w:val="24"/>
          <w:szCs w:val="24"/>
        </w:rPr>
        <w:t>J</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1"/>
          <w:sz w:val="24"/>
          <w:szCs w:val="24"/>
        </w:rPr>
        <w:t>N</w:t>
      </w:r>
      <w:r w:rsidRPr="0021259C">
        <w:rPr>
          <w:rFonts w:asciiTheme="minorBidi" w:eastAsia="Arial" w:hAnsiTheme="minorBidi" w:cstheme="minorBidi"/>
          <w:b/>
          <w:spacing w:val="1"/>
          <w:sz w:val="24"/>
          <w:szCs w:val="24"/>
        </w:rPr>
        <w:t>G</w:t>
      </w:r>
      <w:r w:rsidRPr="0021259C">
        <w:rPr>
          <w:rFonts w:asciiTheme="minorBidi" w:eastAsia="Arial" w:hAnsiTheme="minorBidi" w:cstheme="minorBidi"/>
          <w:b/>
          <w:spacing w:val="2"/>
          <w:sz w:val="24"/>
          <w:szCs w:val="24"/>
        </w:rPr>
        <w:t>K</w:t>
      </w:r>
      <w:r w:rsidRPr="0021259C">
        <w:rPr>
          <w:rFonts w:asciiTheme="minorBidi" w:eastAsia="Arial" w:hAnsiTheme="minorBidi" w:cstheme="minorBidi"/>
          <w:b/>
          <w:sz w:val="24"/>
          <w:szCs w:val="24"/>
        </w:rPr>
        <w:t>A</w:t>
      </w:r>
      <w:r w:rsidRPr="0021259C">
        <w:rPr>
          <w:rFonts w:asciiTheme="minorBidi" w:eastAsia="Arial" w:hAnsiTheme="minorBidi" w:cstheme="minorBidi"/>
          <w:b/>
          <w:spacing w:val="-3"/>
          <w:sz w:val="24"/>
          <w:szCs w:val="24"/>
        </w:rPr>
        <w:t xml:space="preserve"> </w:t>
      </w:r>
      <w:r w:rsidRPr="0021259C">
        <w:rPr>
          <w:rFonts w:asciiTheme="minorBidi" w:eastAsia="Arial" w:hAnsiTheme="minorBidi" w:cstheme="minorBidi"/>
          <w:b/>
          <w:spacing w:val="5"/>
          <w:sz w:val="24"/>
          <w:szCs w:val="24"/>
        </w:rPr>
        <w:t>W</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1"/>
          <w:sz w:val="24"/>
          <w:szCs w:val="24"/>
        </w:rPr>
        <w:t>K</w:t>
      </w:r>
      <w:r w:rsidRPr="0021259C">
        <w:rPr>
          <w:rFonts w:asciiTheme="minorBidi" w:eastAsia="Arial" w:hAnsiTheme="minorBidi" w:cstheme="minorBidi"/>
          <w:b/>
          <w:spacing w:val="1"/>
          <w:sz w:val="24"/>
          <w:szCs w:val="24"/>
        </w:rPr>
        <w:t>T</w:t>
      </w:r>
      <w:r w:rsidRPr="0021259C">
        <w:rPr>
          <w:rFonts w:asciiTheme="minorBidi" w:eastAsia="Arial" w:hAnsiTheme="minorBidi" w:cstheme="minorBidi"/>
          <w:b/>
          <w:sz w:val="24"/>
          <w:szCs w:val="24"/>
        </w:rPr>
        <w:t>U</w:t>
      </w:r>
      <w:r w:rsidRPr="0021259C">
        <w:rPr>
          <w:rFonts w:asciiTheme="minorBidi" w:eastAsia="Arial" w:hAnsiTheme="minorBidi" w:cstheme="minorBidi"/>
          <w:b/>
          <w:spacing w:val="1"/>
          <w:sz w:val="24"/>
          <w:szCs w:val="24"/>
        </w:rPr>
        <w:t xml:space="preserve"> </w:t>
      </w:r>
      <w:r w:rsidRPr="0021259C">
        <w:rPr>
          <w:rFonts w:asciiTheme="minorBidi" w:eastAsia="Arial" w:hAnsiTheme="minorBidi" w:cstheme="minorBidi"/>
          <w:b/>
          <w:sz w:val="24"/>
          <w:szCs w:val="24"/>
        </w:rPr>
        <w:t>PE</w:t>
      </w:r>
      <w:r w:rsidRPr="0021259C">
        <w:rPr>
          <w:rFonts w:asciiTheme="minorBidi" w:eastAsia="Arial" w:hAnsiTheme="minorBidi" w:cstheme="minorBidi"/>
          <w:b/>
          <w:spacing w:val="5"/>
          <w:sz w:val="24"/>
          <w:szCs w:val="24"/>
        </w:rPr>
        <w:t>L</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1"/>
          <w:sz w:val="24"/>
          <w:szCs w:val="24"/>
        </w:rPr>
        <w:t>K</w:t>
      </w:r>
      <w:r w:rsidRPr="0021259C">
        <w:rPr>
          <w:rFonts w:asciiTheme="minorBidi" w:eastAsia="Arial" w:hAnsiTheme="minorBidi" w:cstheme="minorBidi"/>
          <w:b/>
          <w:spacing w:val="8"/>
          <w:sz w:val="24"/>
          <w:szCs w:val="24"/>
        </w:rPr>
        <w:t>S</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2"/>
          <w:sz w:val="24"/>
          <w:szCs w:val="24"/>
        </w:rPr>
        <w:t>N</w:t>
      </w:r>
      <w:r w:rsidRPr="0021259C">
        <w:rPr>
          <w:rFonts w:asciiTheme="minorBidi" w:eastAsia="Arial" w:hAnsiTheme="minorBidi" w:cstheme="minorBidi"/>
          <w:b/>
          <w:spacing w:val="-1"/>
          <w:sz w:val="24"/>
          <w:szCs w:val="24"/>
        </w:rPr>
        <w:t>A</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p>
    <w:p w:rsidR="0085741C" w:rsidRPr="0021259C" w:rsidRDefault="003A22B4" w:rsidP="003E083C">
      <w:pPr>
        <w:spacing w:line="300" w:lineRule="auto"/>
        <w:ind w:left="529"/>
        <w:jc w:val="both"/>
        <w:rPr>
          <w:rFonts w:asciiTheme="minorBidi" w:eastAsia="Arial" w:hAnsiTheme="minorBidi" w:cstheme="minorBidi"/>
          <w:sz w:val="22"/>
          <w:szCs w:val="22"/>
        </w:rPr>
      </w:pPr>
      <w:r w:rsidRPr="0021259C">
        <w:rPr>
          <w:rFonts w:asciiTheme="minorBidi" w:eastAsia="Arial" w:hAnsiTheme="minorBidi" w:cstheme="minorBidi"/>
          <w:spacing w:val="4"/>
          <w:sz w:val="22"/>
          <w:szCs w:val="22"/>
        </w:rPr>
        <w:t>W</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9"/>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n</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ma</w:t>
      </w:r>
      <w:r w:rsidRPr="0021259C">
        <w:rPr>
          <w:rFonts w:asciiTheme="minorBidi" w:eastAsia="Arial" w:hAnsiTheme="minorBidi" w:cstheme="minorBidi"/>
          <w:spacing w:val="6"/>
          <w:sz w:val="22"/>
          <w:szCs w:val="22"/>
        </w:rPr>
        <w:t xml:space="preserve"> </w:t>
      </w:r>
      <w:r w:rsidR="005A38FD" w:rsidRPr="0021259C">
        <w:rPr>
          <w:rFonts w:asciiTheme="minorBidi" w:eastAsia="Arial" w:hAnsiTheme="minorBidi" w:cstheme="minorBidi"/>
          <w:spacing w:val="2"/>
          <w:sz w:val="22"/>
          <w:szCs w:val="22"/>
        </w:rPr>
        <w:t>9</w:t>
      </w:r>
      <w:r w:rsidRPr="0021259C">
        <w:rPr>
          <w:rFonts w:asciiTheme="minorBidi" w:eastAsia="Arial" w:hAnsiTheme="minorBidi" w:cstheme="minorBidi"/>
          <w:sz w:val="22"/>
          <w:szCs w:val="22"/>
        </w:rPr>
        <w:t>0</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w:t>
      </w:r>
      <w:r w:rsidR="005B42C6" w:rsidRPr="0021259C">
        <w:rPr>
          <w:rFonts w:asciiTheme="minorBidi" w:eastAsia="Arial" w:hAnsiTheme="minorBidi" w:cstheme="minorBidi"/>
          <w:spacing w:val="-3"/>
          <w:sz w:val="22"/>
          <w:szCs w:val="22"/>
        </w:rPr>
        <w:t>Sembilan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pu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3"/>
          <w:sz w:val="22"/>
          <w:szCs w:val="22"/>
        </w:rPr>
        <w:t>h</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ha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ende</w:t>
      </w:r>
      <w:r w:rsidRPr="0021259C">
        <w:rPr>
          <w:rFonts w:asciiTheme="minorBidi" w:eastAsia="Arial" w:hAnsiTheme="minorBidi" w:cstheme="minorBidi"/>
          <w:sz w:val="22"/>
          <w:szCs w:val="22"/>
        </w:rPr>
        <w:t>r</w:t>
      </w:r>
      <w:r w:rsidRPr="0021259C">
        <w:rPr>
          <w:rFonts w:asciiTheme="minorBidi" w:eastAsia="Arial" w:hAnsiTheme="minorBidi" w:cstheme="minorBidi"/>
          <w:spacing w:val="2"/>
          <w:sz w:val="22"/>
          <w:szCs w:val="22"/>
        </w:rPr>
        <w:t xml:space="preserve"> 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k</w:t>
      </w:r>
      <w:r w:rsidR="005B42C6"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1"/>
          <w:sz w:val="22"/>
          <w:szCs w:val="22"/>
        </w:rPr>
        <w:t>SP</w:t>
      </w:r>
      <w:r w:rsidRPr="0021259C">
        <w:rPr>
          <w:rFonts w:asciiTheme="minorBidi" w:eastAsia="Arial" w:hAnsiTheme="minorBidi" w:cstheme="minorBidi"/>
          <w:spacing w:val="-3"/>
          <w:sz w:val="22"/>
          <w:szCs w:val="22"/>
        </w:rPr>
        <w:t>M</w:t>
      </w:r>
      <w:r w:rsidRPr="0021259C">
        <w:rPr>
          <w:rFonts w:asciiTheme="minorBidi" w:eastAsia="Arial" w:hAnsiTheme="minorBidi" w:cstheme="minorBidi"/>
          <w:sz w:val="22"/>
          <w:szCs w:val="22"/>
        </w:rPr>
        <w:t>K</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6"/>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kan</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pacing w:val="1"/>
          <w:sz w:val="24"/>
          <w:szCs w:val="24"/>
        </w:rPr>
        <w:t>LO</w:t>
      </w:r>
      <w:r w:rsidRPr="0021259C">
        <w:rPr>
          <w:rFonts w:asciiTheme="minorBidi" w:eastAsia="Arial" w:hAnsiTheme="minorBidi" w:cstheme="minorBidi"/>
          <w:b/>
          <w:spacing w:val="2"/>
          <w:sz w:val="24"/>
          <w:szCs w:val="24"/>
        </w:rPr>
        <w:t>K</w:t>
      </w:r>
      <w:r w:rsidRPr="0021259C">
        <w:rPr>
          <w:rFonts w:asciiTheme="minorBidi" w:eastAsia="Arial" w:hAnsiTheme="minorBidi" w:cstheme="minorBidi"/>
          <w:b/>
          <w:spacing w:val="-9"/>
          <w:sz w:val="24"/>
          <w:szCs w:val="24"/>
        </w:rPr>
        <w:t>A</w:t>
      </w:r>
      <w:r w:rsidRPr="0021259C">
        <w:rPr>
          <w:rFonts w:asciiTheme="minorBidi" w:eastAsia="Arial" w:hAnsiTheme="minorBidi" w:cstheme="minorBidi"/>
          <w:b/>
          <w:sz w:val="24"/>
          <w:szCs w:val="24"/>
        </w:rPr>
        <w:t>SI</w:t>
      </w:r>
      <w:r w:rsidRPr="0021259C">
        <w:rPr>
          <w:rFonts w:asciiTheme="minorBidi" w:eastAsia="Arial" w:hAnsiTheme="minorBidi" w:cstheme="minorBidi"/>
          <w:b/>
          <w:spacing w:val="4"/>
          <w:sz w:val="24"/>
          <w:szCs w:val="24"/>
        </w:rPr>
        <w:t xml:space="preserve"> </w:t>
      </w:r>
      <w:r w:rsidRPr="0021259C">
        <w:rPr>
          <w:rFonts w:asciiTheme="minorBidi" w:eastAsia="Arial" w:hAnsiTheme="minorBidi" w:cstheme="minorBidi"/>
          <w:b/>
          <w:spacing w:val="-1"/>
          <w:sz w:val="24"/>
          <w:szCs w:val="24"/>
        </w:rPr>
        <w:t>K</w:t>
      </w:r>
      <w:r w:rsidRPr="0021259C">
        <w:rPr>
          <w:rFonts w:asciiTheme="minorBidi" w:eastAsia="Arial" w:hAnsiTheme="minorBidi" w:cstheme="minorBidi"/>
          <w:b/>
          <w:sz w:val="24"/>
          <w:szCs w:val="24"/>
        </w:rPr>
        <w:t>E</w:t>
      </w:r>
      <w:r w:rsidRPr="0021259C">
        <w:rPr>
          <w:rFonts w:asciiTheme="minorBidi" w:eastAsia="Arial" w:hAnsiTheme="minorBidi" w:cstheme="minorBidi"/>
          <w:b/>
          <w:spacing w:val="1"/>
          <w:sz w:val="24"/>
          <w:szCs w:val="24"/>
        </w:rPr>
        <w:t>G</w:t>
      </w:r>
      <w:r w:rsidRPr="0021259C">
        <w:rPr>
          <w:rFonts w:asciiTheme="minorBidi" w:eastAsia="Arial" w:hAnsiTheme="minorBidi" w:cstheme="minorBidi"/>
          <w:b/>
          <w:spacing w:val="5"/>
          <w:sz w:val="24"/>
          <w:szCs w:val="24"/>
        </w:rPr>
        <w:t>I</w:t>
      </w:r>
      <w:r w:rsidRPr="0021259C">
        <w:rPr>
          <w:rFonts w:asciiTheme="minorBidi" w:eastAsia="Arial" w:hAnsiTheme="minorBidi" w:cstheme="minorBidi"/>
          <w:b/>
          <w:spacing w:val="-9"/>
          <w:sz w:val="24"/>
          <w:szCs w:val="24"/>
        </w:rPr>
        <w:t>A</w:t>
      </w:r>
      <w:r w:rsidRPr="0021259C">
        <w:rPr>
          <w:rFonts w:asciiTheme="minorBidi" w:eastAsia="Arial" w:hAnsiTheme="minorBidi" w:cstheme="minorBidi"/>
          <w:b/>
          <w:spacing w:val="5"/>
          <w:sz w:val="24"/>
          <w:szCs w:val="24"/>
        </w:rPr>
        <w:t>T</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p>
    <w:p w:rsidR="0085741C" w:rsidRPr="0021259C" w:rsidRDefault="00230CFF" w:rsidP="003E083C">
      <w:pPr>
        <w:spacing w:line="300" w:lineRule="auto"/>
        <w:ind w:left="529"/>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Komplek Setda Kabupaten Magelang dan wilayah perkantoran di Jl</w:t>
      </w:r>
      <w:proofErr w:type="gramStart"/>
      <w:r w:rsidRPr="0021259C">
        <w:rPr>
          <w:rFonts w:asciiTheme="minorBidi" w:eastAsia="Arial" w:hAnsiTheme="minorBidi" w:cstheme="minorBidi"/>
          <w:spacing w:val="2"/>
          <w:sz w:val="22"/>
          <w:szCs w:val="22"/>
        </w:rPr>
        <w:t>,</w:t>
      </w:r>
      <w:r w:rsidR="00700191" w:rsidRPr="0021259C">
        <w:rPr>
          <w:rFonts w:asciiTheme="minorBidi" w:eastAsia="Arial" w:hAnsiTheme="minorBidi" w:cstheme="minorBidi"/>
          <w:spacing w:val="2"/>
          <w:sz w:val="22"/>
          <w:szCs w:val="22"/>
        </w:rPr>
        <w:t>Soekarno</w:t>
      </w:r>
      <w:proofErr w:type="gramEnd"/>
      <w:r w:rsidR="00700191" w:rsidRPr="0021259C">
        <w:rPr>
          <w:rFonts w:asciiTheme="minorBidi" w:eastAsia="Arial" w:hAnsiTheme="minorBidi" w:cstheme="minorBidi"/>
          <w:spacing w:val="2"/>
          <w:sz w:val="22"/>
          <w:szCs w:val="22"/>
        </w:rPr>
        <w:t>-Hatta</w:t>
      </w:r>
      <w:r w:rsidR="007F51B8">
        <w:rPr>
          <w:rFonts w:asciiTheme="minorBidi" w:eastAsia="Arial" w:hAnsiTheme="minorBidi" w:cstheme="minorBidi"/>
          <w:spacing w:val="2"/>
          <w:sz w:val="22"/>
          <w:szCs w:val="22"/>
        </w:rPr>
        <w:t xml:space="preserve"> No.59</w:t>
      </w:r>
      <w:r w:rsidR="00700191" w:rsidRPr="0021259C">
        <w:rPr>
          <w:rFonts w:asciiTheme="minorBidi" w:eastAsia="Arial" w:hAnsiTheme="minorBidi" w:cstheme="minorBidi"/>
          <w:spacing w:val="2"/>
          <w:sz w:val="22"/>
          <w:szCs w:val="22"/>
        </w:rPr>
        <w:t xml:space="preserve"> Telp. (0293) 788189 Kota Mungkid</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4"/>
          <w:szCs w:val="24"/>
        </w:rPr>
      </w:pPr>
      <w:r w:rsidRPr="0021259C">
        <w:rPr>
          <w:rFonts w:asciiTheme="minorBidi" w:eastAsia="Arial" w:hAnsiTheme="minorBidi" w:cstheme="minorBidi"/>
          <w:b/>
          <w:spacing w:val="-1"/>
          <w:sz w:val="24"/>
          <w:szCs w:val="24"/>
        </w:rPr>
        <w:t>K</w:t>
      </w:r>
      <w:r w:rsidRPr="0021259C">
        <w:rPr>
          <w:rFonts w:asciiTheme="minorBidi" w:eastAsia="Arial" w:hAnsiTheme="minorBidi" w:cstheme="minorBidi"/>
          <w:b/>
          <w:sz w:val="24"/>
          <w:szCs w:val="24"/>
        </w:rPr>
        <w:t>E</w:t>
      </w:r>
      <w:r w:rsidRPr="0021259C">
        <w:rPr>
          <w:rFonts w:asciiTheme="minorBidi" w:eastAsia="Arial" w:hAnsiTheme="minorBidi" w:cstheme="minorBidi"/>
          <w:b/>
          <w:spacing w:val="1"/>
          <w:sz w:val="24"/>
          <w:szCs w:val="24"/>
        </w:rPr>
        <w:t>L</w:t>
      </w:r>
      <w:r w:rsidRPr="0021259C">
        <w:rPr>
          <w:rFonts w:asciiTheme="minorBidi" w:eastAsia="Arial" w:hAnsiTheme="minorBidi" w:cstheme="minorBidi"/>
          <w:b/>
          <w:spacing w:val="2"/>
          <w:sz w:val="24"/>
          <w:szCs w:val="24"/>
        </w:rPr>
        <w:t>U</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pacing w:val="2"/>
          <w:sz w:val="24"/>
          <w:szCs w:val="24"/>
        </w:rPr>
        <w:t>R</w:t>
      </w:r>
      <w:r w:rsidRPr="0021259C">
        <w:rPr>
          <w:rFonts w:asciiTheme="minorBidi" w:eastAsia="Arial" w:hAnsiTheme="minorBidi" w:cstheme="minorBidi"/>
          <w:b/>
          <w:spacing w:val="-5"/>
          <w:sz w:val="24"/>
          <w:szCs w:val="24"/>
        </w:rPr>
        <w:t>A</w:t>
      </w:r>
      <w:r w:rsidRPr="0021259C">
        <w:rPr>
          <w:rFonts w:asciiTheme="minorBidi" w:eastAsia="Arial" w:hAnsiTheme="minorBidi" w:cstheme="minorBidi"/>
          <w:b/>
          <w:sz w:val="24"/>
          <w:szCs w:val="24"/>
        </w:rPr>
        <w:t>N</w:t>
      </w:r>
    </w:p>
    <w:p w:rsidR="0085741C" w:rsidRPr="0021259C" w:rsidRDefault="003A22B4" w:rsidP="003E083C">
      <w:pPr>
        <w:spacing w:line="300" w:lineRule="auto"/>
        <w:ind w:left="529"/>
        <w:rPr>
          <w:rFonts w:asciiTheme="minorBidi" w:eastAsia="Arial" w:hAnsiTheme="minorBidi" w:cstheme="minorBidi"/>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da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aksan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keg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AA5A33" w:rsidRPr="0021259C" w:rsidRDefault="00AA5A33" w:rsidP="0021259C">
      <w:pPr>
        <w:pStyle w:val="ListParagraph"/>
        <w:numPr>
          <w:ilvl w:val="1"/>
          <w:numId w:val="16"/>
        </w:numPr>
        <w:spacing w:line="300" w:lineRule="auto"/>
        <w:ind w:left="851" w:right="-32"/>
        <w:jc w:val="both"/>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Dokumen   Master</w:t>
      </w:r>
      <w:r w:rsid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l</w:t>
      </w:r>
      <w:bookmarkStart w:id="0" w:name="_GoBack"/>
      <w:bookmarkEnd w:id="0"/>
      <w:r w:rsidRPr="0021259C">
        <w:rPr>
          <w:rFonts w:asciiTheme="minorBidi" w:eastAsia="Arial" w:hAnsiTheme="minorBidi" w:cstheme="minorBidi"/>
          <w:spacing w:val="2"/>
          <w:sz w:val="22"/>
          <w:szCs w:val="22"/>
        </w:rPr>
        <w:t>an   yang   akan   menjadi   standar   dalam   dokumen perencanaan DED yaitu :</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Denah Layout Review Design Perencanaan Blok Plan Perkantoran.</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Elevasi dari masing - masing bangunan rencana.</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 xml:space="preserve">Denah bangunan Rencana </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Gambar Tampak Bangunan</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Perspektif Tiga Dimensi</w:t>
      </w:r>
    </w:p>
    <w:p w:rsidR="00AA5A33" w:rsidRPr="0021259C" w:rsidRDefault="00AA5A33" w:rsidP="003E083C">
      <w:pPr>
        <w:pStyle w:val="ListParagraph"/>
        <w:numPr>
          <w:ilvl w:val="0"/>
          <w:numId w:val="17"/>
        </w:numPr>
        <w:spacing w:line="300" w:lineRule="auto"/>
        <w:ind w:right="-32"/>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Animasi</w:t>
      </w:r>
      <w:r w:rsidR="00DA2910" w:rsidRPr="0021259C">
        <w:rPr>
          <w:rFonts w:asciiTheme="minorBidi" w:eastAsia="Arial" w:hAnsiTheme="minorBidi" w:cstheme="minorBidi"/>
          <w:spacing w:val="2"/>
          <w:sz w:val="22"/>
          <w:szCs w:val="22"/>
        </w:rPr>
        <w:t xml:space="preserve"> / maket model bangunan perencanaan</w:t>
      </w:r>
    </w:p>
    <w:p w:rsidR="0085741C" w:rsidRPr="0021259C" w:rsidRDefault="00AA5A33" w:rsidP="004D7493">
      <w:pPr>
        <w:pStyle w:val="ListParagraph"/>
        <w:spacing w:line="300" w:lineRule="auto"/>
        <w:ind w:left="851" w:right="-32"/>
        <w:jc w:val="both"/>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 xml:space="preserve">Semua dokumen kecuali animasi dibuat 10 (sepuluh) rangkap. </w:t>
      </w:r>
      <w:r w:rsidR="003A22B4" w:rsidRPr="0021259C">
        <w:rPr>
          <w:rFonts w:asciiTheme="minorBidi" w:eastAsia="Arial" w:hAnsiTheme="minorBidi" w:cstheme="minorBidi"/>
          <w:spacing w:val="1"/>
          <w:sz w:val="22"/>
          <w:szCs w:val="22"/>
        </w:rPr>
        <w:t>S</w:t>
      </w:r>
      <w:r w:rsidR="003A22B4" w:rsidRPr="0021259C">
        <w:rPr>
          <w:rFonts w:asciiTheme="minorBidi" w:eastAsia="Arial" w:hAnsiTheme="minorBidi" w:cstheme="minorBidi"/>
          <w:spacing w:val="2"/>
          <w:sz w:val="22"/>
          <w:szCs w:val="22"/>
        </w:rPr>
        <w:t>o</w:t>
      </w:r>
      <w:r w:rsidR="003A22B4" w:rsidRPr="0021259C">
        <w:rPr>
          <w:rFonts w:asciiTheme="minorBidi" w:eastAsia="Arial" w:hAnsiTheme="minorBidi" w:cstheme="minorBidi"/>
          <w:spacing w:val="-1"/>
          <w:sz w:val="22"/>
          <w:szCs w:val="22"/>
        </w:rPr>
        <w:t>ft</w:t>
      </w:r>
      <w:r w:rsidR="003A22B4" w:rsidRPr="0021259C">
        <w:rPr>
          <w:rFonts w:asciiTheme="minorBidi" w:eastAsia="Arial" w:hAnsiTheme="minorBidi" w:cstheme="minorBidi"/>
          <w:spacing w:val="2"/>
          <w:sz w:val="22"/>
          <w:szCs w:val="22"/>
        </w:rPr>
        <w:t>cop</w:t>
      </w:r>
      <w:r w:rsidR="003A22B4" w:rsidRPr="0021259C">
        <w:rPr>
          <w:rFonts w:asciiTheme="minorBidi" w:eastAsia="Arial" w:hAnsiTheme="minorBidi" w:cstheme="minorBidi"/>
          <w:sz w:val="22"/>
          <w:szCs w:val="22"/>
        </w:rPr>
        <w:t>y</w:t>
      </w:r>
      <w:r w:rsidR="003A22B4" w:rsidRPr="0021259C">
        <w:rPr>
          <w:rFonts w:asciiTheme="minorBidi" w:eastAsia="Arial" w:hAnsiTheme="minorBidi" w:cstheme="minorBidi"/>
          <w:spacing w:val="-2"/>
          <w:sz w:val="22"/>
          <w:szCs w:val="22"/>
        </w:rPr>
        <w:t xml:space="preserve"> ga</w:t>
      </w:r>
      <w:r w:rsidR="003A22B4" w:rsidRPr="0021259C">
        <w:rPr>
          <w:rFonts w:asciiTheme="minorBidi" w:eastAsia="Arial" w:hAnsiTheme="minorBidi" w:cstheme="minorBidi"/>
          <w:spacing w:val="5"/>
          <w:sz w:val="22"/>
          <w:szCs w:val="22"/>
        </w:rPr>
        <w:t>m</w:t>
      </w:r>
      <w:r w:rsidR="003A22B4" w:rsidRPr="0021259C">
        <w:rPr>
          <w:rFonts w:asciiTheme="minorBidi" w:eastAsia="Arial" w:hAnsiTheme="minorBidi" w:cstheme="minorBidi"/>
          <w:spacing w:val="-2"/>
          <w:sz w:val="22"/>
          <w:szCs w:val="22"/>
        </w:rPr>
        <w:t>b</w:t>
      </w:r>
      <w:r w:rsidR="003A22B4" w:rsidRPr="0021259C">
        <w:rPr>
          <w:rFonts w:asciiTheme="minorBidi" w:eastAsia="Arial" w:hAnsiTheme="minorBidi" w:cstheme="minorBidi"/>
          <w:spacing w:val="2"/>
          <w:sz w:val="22"/>
          <w:szCs w:val="22"/>
        </w:rPr>
        <w:t>a</w:t>
      </w:r>
      <w:r w:rsidR="003A22B4" w:rsidRPr="0021259C">
        <w:rPr>
          <w:rFonts w:asciiTheme="minorBidi" w:eastAsia="Arial" w:hAnsiTheme="minorBidi" w:cstheme="minorBidi"/>
          <w:sz w:val="22"/>
          <w:szCs w:val="22"/>
        </w:rPr>
        <w:t>r</w:t>
      </w:r>
      <w:r w:rsidR="003A22B4" w:rsidRPr="0021259C">
        <w:rPr>
          <w:rFonts w:asciiTheme="minorBidi" w:eastAsia="Arial" w:hAnsiTheme="minorBidi" w:cstheme="minorBidi"/>
          <w:spacing w:val="-1"/>
          <w:sz w:val="22"/>
          <w:szCs w:val="22"/>
        </w:rPr>
        <w:t xml:space="preserve"> </w:t>
      </w:r>
      <w:r w:rsidR="003A22B4" w:rsidRPr="0021259C">
        <w:rPr>
          <w:rFonts w:asciiTheme="minorBidi" w:eastAsia="Arial" w:hAnsiTheme="minorBidi" w:cstheme="minorBidi"/>
          <w:spacing w:val="2"/>
          <w:sz w:val="22"/>
          <w:szCs w:val="22"/>
        </w:rPr>
        <w:t>3</w:t>
      </w:r>
      <w:r w:rsidR="003A22B4" w:rsidRPr="0021259C">
        <w:rPr>
          <w:rFonts w:asciiTheme="minorBidi" w:eastAsia="Arial" w:hAnsiTheme="minorBidi" w:cstheme="minorBidi"/>
          <w:sz w:val="22"/>
          <w:szCs w:val="22"/>
        </w:rPr>
        <w:t xml:space="preserve">D </w:t>
      </w:r>
      <w:r w:rsidR="003A22B4" w:rsidRPr="0021259C">
        <w:rPr>
          <w:rFonts w:asciiTheme="minorBidi" w:eastAsia="Arial" w:hAnsiTheme="minorBidi" w:cstheme="minorBidi"/>
          <w:spacing w:val="2"/>
          <w:sz w:val="22"/>
          <w:szCs w:val="22"/>
        </w:rPr>
        <w:t>d</w:t>
      </w:r>
      <w:r w:rsidR="003A22B4" w:rsidRPr="0021259C">
        <w:rPr>
          <w:rFonts w:asciiTheme="minorBidi" w:eastAsia="Arial" w:hAnsiTheme="minorBidi" w:cstheme="minorBidi"/>
          <w:spacing w:val="-2"/>
          <w:sz w:val="22"/>
          <w:szCs w:val="22"/>
        </w:rPr>
        <w:t>a</w:t>
      </w:r>
      <w:r w:rsidR="003A22B4" w:rsidRPr="0021259C">
        <w:rPr>
          <w:rFonts w:asciiTheme="minorBidi" w:eastAsia="Arial" w:hAnsiTheme="minorBidi" w:cstheme="minorBidi"/>
          <w:sz w:val="22"/>
          <w:szCs w:val="22"/>
        </w:rPr>
        <w:t>n</w:t>
      </w:r>
      <w:r w:rsidR="003A22B4" w:rsidRPr="0021259C">
        <w:rPr>
          <w:rFonts w:asciiTheme="minorBidi" w:eastAsia="Arial" w:hAnsiTheme="minorBidi" w:cstheme="minorBidi"/>
          <w:spacing w:val="1"/>
          <w:sz w:val="22"/>
          <w:szCs w:val="22"/>
        </w:rPr>
        <w:t xml:space="preserve"> </w:t>
      </w:r>
      <w:r w:rsidR="003A22B4" w:rsidRPr="0021259C">
        <w:rPr>
          <w:rFonts w:asciiTheme="minorBidi" w:eastAsia="Arial" w:hAnsiTheme="minorBidi" w:cstheme="minorBidi"/>
          <w:spacing w:val="2"/>
          <w:sz w:val="22"/>
          <w:szCs w:val="22"/>
        </w:rPr>
        <w:t>an</w:t>
      </w:r>
      <w:r w:rsidR="003A22B4" w:rsidRPr="0021259C">
        <w:rPr>
          <w:rFonts w:asciiTheme="minorBidi" w:eastAsia="Arial" w:hAnsiTheme="minorBidi" w:cstheme="minorBidi"/>
          <w:spacing w:val="-5"/>
          <w:sz w:val="22"/>
          <w:szCs w:val="22"/>
        </w:rPr>
        <w:t>i</w:t>
      </w:r>
      <w:r w:rsidR="003A22B4" w:rsidRPr="0021259C">
        <w:rPr>
          <w:rFonts w:asciiTheme="minorBidi" w:eastAsia="Arial" w:hAnsiTheme="minorBidi" w:cstheme="minorBidi"/>
          <w:sz w:val="22"/>
          <w:szCs w:val="22"/>
        </w:rPr>
        <w:t>m</w:t>
      </w:r>
      <w:r w:rsidR="003A22B4" w:rsidRPr="0021259C">
        <w:rPr>
          <w:rFonts w:asciiTheme="minorBidi" w:eastAsia="Arial" w:hAnsiTheme="minorBidi" w:cstheme="minorBidi"/>
          <w:spacing w:val="2"/>
          <w:sz w:val="22"/>
          <w:szCs w:val="22"/>
        </w:rPr>
        <w:t>as</w:t>
      </w:r>
      <w:r w:rsidR="003A22B4" w:rsidRPr="0021259C">
        <w:rPr>
          <w:rFonts w:asciiTheme="minorBidi" w:eastAsia="Arial" w:hAnsiTheme="minorBidi" w:cstheme="minorBidi"/>
          <w:spacing w:val="-5"/>
          <w:sz w:val="22"/>
          <w:szCs w:val="22"/>
        </w:rPr>
        <w:t>i</w:t>
      </w:r>
      <w:r w:rsidR="003A22B4" w:rsidRPr="0021259C">
        <w:rPr>
          <w:rFonts w:asciiTheme="minorBidi" w:eastAsia="Arial" w:hAnsiTheme="minorBidi" w:cstheme="minorBidi"/>
          <w:sz w:val="22"/>
          <w:szCs w:val="22"/>
        </w:rPr>
        <w:t>/</w:t>
      </w:r>
      <w:r w:rsidR="003A22B4" w:rsidRPr="0021259C">
        <w:rPr>
          <w:rFonts w:asciiTheme="minorBidi" w:eastAsia="Arial" w:hAnsiTheme="minorBidi" w:cstheme="minorBidi"/>
          <w:spacing w:val="2"/>
          <w:sz w:val="22"/>
          <w:szCs w:val="22"/>
        </w:rPr>
        <w:t xml:space="preserve"> </w:t>
      </w:r>
      <w:r w:rsidR="003A22B4" w:rsidRPr="0021259C">
        <w:rPr>
          <w:rFonts w:asciiTheme="minorBidi" w:eastAsia="Arial" w:hAnsiTheme="minorBidi" w:cstheme="minorBidi"/>
          <w:spacing w:val="-5"/>
          <w:sz w:val="22"/>
          <w:szCs w:val="22"/>
        </w:rPr>
        <w:t>i</w:t>
      </w:r>
      <w:r w:rsidR="003A22B4" w:rsidRPr="0021259C">
        <w:rPr>
          <w:rFonts w:asciiTheme="minorBidi" w:eastAsia="Arial" w:hAnsiTheme="minorBidi" w:cstheme="minorBidi"/>
          <w:spacing w:val="5"/>
          <w:sz w:val="22"/>
          <w:szCs w:val="22"/>
        </w:rPr>
        <w:t>m</w:t>
      </w:r>
      <w:r w:rsidR="003A22B4" w:rsidRPr="0021259C">
        <w:rPr>
          <w:rFonts w:asciiTheme="minorBidi" w:eastAsia="Arial" w:hAnsiTheme="minorBidi" w:cstheme="minorBidi"/>
          <w:spacing w:val="2"/>
          <w:sz w:val="22"/>
          <w:szCs w:val="22"/>
        </w:rPr>
        <w:t>p</w:t>
      </w:r>
      <w:r w:rsidR="003A22B4" w:rsidRPr="0021259C">
        <w:rPr>
          <w:rFonts w:asciiTheme="minorBidi" w:eastAsia="Arial" w:hAnsiTheme="minorBidi" w:cstheme="minorBidi"/>
          <w:spacing w:val="-1"/>
          <w:sz w:val="22"/>
          <w:szCs w:val="22"/>
        </w:rPr>
        <w:t>r</w:t>
      </w:r>
      <w:r w:rsidR="003A22B4" w:rsidRPr="0021259C">
        <w:rPr>
          <w:rFonts w:asciiTheme="minorBidi" w:eastAsia="Arial" w:hAnsiTheme="minorBidi" w:cstheme="minorBidi"/>
          <w:spacing w:val="2"/>
          <w:sz w:val="22"/>
          <w:szCs w:val="22"/>
        </w:rPr>
        <w:t>es</w:t>
      </w:r>
      <w:r w:rsidR="003A22B4" w:rsidRPr="0021259C">
        <w:rPr>
          <w:rFonts w:asciiTheme="minorBidi" w:eastAsia="Arial" w:hAnsiTheme="minorBidi" w:cstheme="minorBidi"/>
          <w:sz w:val="22"/>
          <w:szCs w:val="22"/>
        </w:rPr>
        <w:t>i</w:t>
      </w:r>
      <w:r w:rsidR="003A22B4" w:rsidRPr="0021259C">
        <w:rPr>
          <w:rFonts w:asciiTheme="minorBidi" w:eastAsia="Arial" w:hAnsiTheme="minorBidi" w:cstheme="minorBidi"/>
          <w:spacing w:val="-6"/>
          <w:sz w:val="22"/>
          <w:szCs w:val="22"/>
        </w:rPr>
        <w:t xml:space="preserve"> </w:t>
      </w:r>
      <w:r w:rsidR="003A22B4" w:rsidRPr="0021259C">
        <w:rPr>
          <w:rFonts w:asciiTheme="minorBidi" w:eastAsia="Arial" w:hAnsiTheme="minorBidi" w:cstheme="minorBidi"/>
          <w:spacing w:val="2"/>
          <w:sz w:val="22"/>
          <w:szCs w:val="22"/>
        </w:rPr>
        <w:t>a</w:t>
      </w:r>
      <w:r w:rsidR="003A22B4" w:rsidRPr="0021259C">
        <w:rPr>
          <w:rFonts w:asciiTheme="minorBidi" w:eastAsia="Arial" w:hAnsiTheme="minorBidi" w:cstheme="minorBidi"/>
          <w:spacing w:val="-1"/>
          <w:sz w:val="22"/>
          <w:szCs w:val="22"/>
        </w:rPr>
        <w:t>r</w:t>
      </w:r>
      <w:r w:rsidR="003A22B4" w:rsidRPr="0021259C">
        <w:rPr>
          <w:rFonts w:asciiTheme="minorBidi" w:eastAsia="Arial" w:hAnsiTheme="minorBidi" w:cstheme="minorBidi"/>
          <w:spacing w:val="3"/>
          <w:sz w:val="22"/>
          <w:szCs w:val="22"/>
        </w:rPr>
        <w:t>t</w:t>
      </w:r>
      <w:r w:rsidR="003A22B4" w:rsidRPr="0021259C">
        <w:rPr>
          <w:rFonts w:asciiTheme="minorBidi" w:eastAsia="Arial" w:hAnsiTheme="minorBidi" w:cstheme="minorBidi"/>
          <w:spacing w:val="-5"/>
          <w:sz w:val="22"/>
          <w:szCs w:val="22"/>
        </w:rPr>
        <w:t>i</w:t>
      </w:r>
      <w:r w:rsidR="003A22B4"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 xml:space="preserve"> dalam bentuk CD dan flashdisk/hardisk ext.</w:t>
      </w:r>
    </w:p>
    <w:p w:rsidR="00480548" w:rsidRDefault="00480548" w:rsidP="00480548">
      <w:pPr>
        <w:pStyle w:val="ListParagraph"/>
        <w:spacing w:line="300" w:lineRule="auto"/>
        <w:ind w:left="851"/>
        <w:rPr>
          <w:rFonts w:asciiTheme="minorBidi" w:eastAsia="Arial" w:hAnsiTheme="minorBidi" w:cstheme="minorBidi"/>
          <w:sz w:val="22"/>
          <w:szCs w:val="22"/>
        </w:rPr>
      </w:pPr>
    </w:p>
    <w:p w:rsidR="00DA2910" w:rsidRPr="0021259C" w:rsidRDefault="00DA2910" w:rsidP="003E083C">
      <w:pPr>
        <w:pStyle w:val="ListParagraph"/>
        <w:numPr>
          <w:ilvl w:val="1"/>
          <w:numId w:val="16"/>
        </w:numPr>
        <w:spacing w:line="300" w:lineRule="auto"/>
        <w:ind w:left="851"/>
        <w:rPr>
          <w:rFonts w:asciiTheme="minorBidi" w:eastAsia="Arial" w:hAnsiTheme="minorBidi" w:cstheme="minorBidi"/>
          <w:sz w:val="22"/>
          <w:szCs w:val="22"/>
        </w:rPr>
      </w:pPr>
      <w:r w:rsidRPr="0021259C">
        <w:rPr>
          <w:rFonts w:asciiTheme="minorBidi" w:eastAsia="Arial" w:hAnsiTheme="minorBidi" w:cstheme="minorBidi"/>
          <w:sz w:val="22"/>
          <w:szCs w:val="22"/>
        </w:rPr>
        <w:t>Rencana induk pembangunan gedung kantor, dengan memuat beberapa analisa</w:t>
      </w:r>
    </w:p>
    <w:p w:rsidR="00DA2910" w:rsidRPr="0021259C" w:rsidRDefault="00DA2910" w:rsidP="003E083C">
      <w:pPr>
        <w:pStyle w:val="ListParagraph"/>
        <w:numPr>
          <w:ilvl w:val="0"/>
          <w:numId w:val="18"/>
        </w:numPr>
        <w:spacing w:line="300" w:lineRule="auto"/>
        <w:rPr>
          <w:rFonts w:asciiTheme="minorBidi" w:eastAsia="Arial" w:hAnsiTheme="minorBidi" w:cstheme="minorBidi"/>
          <w:sz w:val="22"/>
          <w:szCs w:val="22"/>
        </w:rPr>
      </w:pPr>
      <w:r w:rsidRPr="0021259C">
        <w:rPr>
          <w:rFonts w:asciiTheme="minorBidi" w:eastAsia="Arial" w:hAnsiTheme="minorBidi" w:cstheme="minorBidi"/>
          <w:sz w:val="22"/>
          <w:szCs w:val="22"/>
        </w:rPr>
        <w:t>Eksisting bangunan gedung perkantoran dan kondisi kelayakan</w:t>
      </w:r>
    </w:p>
    <w:p w:rsidR="00DA2910" w:rsidRPr="0021259C" w:rsidRDefault="00DA2910" w:rsidP="003E083C">
      <w:pPr>
        <w:pStyle w:val="ListParagraph"/>
        <w:numPr>
          <w:ilvl w:val="0"/>
          <w:numId w:val="18"/>
        </w:numPr>
        <w:spacing w:line="300" w:lineRule="auto"/>
        <w:rPr>
          <w:rFonts w:asciiTheme="minorBidi" w:eastAsia="Arial" w:hAnsiTheme="minorBidi" w:cstheme="minorBidi"/>
          <w:sz w:val="22"/>
          <w:szCs w:val="22"/>
        </w:rPr>
      </w:pPr>
      <w:r w:rsidRPr="0021259C">
        <w:rPr>
          <w:rFonts w:asciiTheme="minorBidi" w:eastAsia="Arial" w:hAnsiTheme="minorBidi" w:cstheme="minorBidi"/>
          <w:sz w:val="22"/>
          <w:szCs w:val="22"/>
        </w:rPr>
        <w:t>Kajian kebutuhan pembangunan gedung perkantoran beserta fasilitas penunjang lainnya</w:t>
      </w:r>
    </w:p>
    <w:p w:rsidR="00DA2910" w:rsidRPr="0021259C" w:rsidRDefault="00DA2910" w:rsidP="003E083C">
      <w:pPr>
        <w:pStyle w:val="ListParagraph"/>
        <w:numPr>
          <w:ilvl w:val="0"/>
          <w:numId w:val="18"/>
        </w:numPr>
        <w:spacing w:line="300" w:lineRule="auto"/>
        <w:rPr>
          <w:rFonts w:asciiTheme="minorBidi" w:eastAsia="Arial" w:hAnsiTheme="minorBidi" w:cstheme="minorBidi"/>
          <w:sz w:val="22"/>
          <w:szCs w:val="22"/>
        </w:rPr>
      </w:pPr>
      <w:r w:rsidRPr="0021259C">
        <w:rPr>
          <w:rFonts w:asciiTheme="minorBidi" w:eastAsia="Arial" w:hAnsiTheme="minorBidi" w:cstheme="minorBidi"/>
          <w:sz w:val="22"/>
          <w:szCs w:val="22"/>
        </w:rPr>
        <w:t xml:space="preserve">Analisa anggaran biaya </w:t>
      </w:r>
    </w:p>
    <w:p w:rsidR="0085741C" w:rsidRPr="0021259C" w:rsidRDefault="00DA2910" w:rsidP="003E083C">
      <w:pPr>
        <w:pStyle w:val="ListParagraph"/>
        <w:numPr>
          <w:ilvl w:val="0"/>
          <w:numId w:val="18"/>
        </w:numPr>
        <w:spacing w:line="300" w:lineRule="auto"/>
        <w:rPr>
          <w:rFonts w:asciiTheme="minorBidi" w:eastAsia="Arial" w:hAnsiTheme="minorBidi" w:cstheme="minorBidi"/>
          <w:sz w:val="22"/>
          <w:szCs w:val="22"/>
        </w:rPr>
      </w:pPr>
      <w:r w:rsidRPr="0021259C">
        <w:rPr>
          <w:rFonts w:asciiTheme="minorBidi" w:eastAsia="Arial" w:hAnsiTheme="minorBidi" w:cstheme="minorBidi"/>
          <w:sz w:val="22"/>
          <w:szCs w:val="22"/>
        </w:rPr>
        <w:t xml:space="preserve">Tahapan pembangunan </w:t>
      </w:r>
    </w:p>
    <w:p w:rsidR="00DA2910" w:rsidRPr="0021259C" w:rsidRDefault="00DA2910" w:rsidP="003E083C">
      <w:pPr>
        <w:spacing w:line="300" w:lineRule="auto"/>
        <w:rPr>
          <w:rFonts w:asciiTheme="minorBidi" w:eastAsia="Arial" w:hAnsiTheme="minorBidi" w:cstheme="minorBidi"/>
          <w:sz w:val="22"/>
          <w:szCs w:val="22"/>
        </w:rPr>
      </w:pPr>
    </w:p>
    <w:p w:rsidR="00DA2910" w:rsidRPr="0021259C" w:rsidRDefault="00DA2910" w:rsidP="003E083C">
      <w:pPr>
        <w:pStyle w:val="ListParagraph"/>
        <w:numPr>
          <w:ilvl w:val="1"/>
          <w:numId w:val="16"/>
        </w:numPr>
        <w:spacing w:line="300" w:lineRule="auto"/>
        <w:ind w:left="851"/>
        <w:rPr>
          <w:rFonts w:asciiTheme="minorBidi" w:eastAsia="Arial" w:hAnsiTheme="minorBidi" w:cstheme="minorBidi"/>
          <w:b/>
          <w:bCs/>
          <w:sz w:val="22"/>
          <w:szCs w:val="22"/>
        </w:rPr>
      </w:pPr>
      <w:r w:rsidRPr="0021259C">
        <w:rPr>
          <w:rFonts w:asciiTheme="minorBidi" w:eastAsia="Arial" w:hAnsiTheme="minorBidi" w:cstheme="minorBidi"/>
          <w:b/>
          <w:bCs/>
          <w:sz w:val="22"/>
          <w:szCs w:val="22"/>
        </w:rPr>
        <w:t>Laporan</w:t>
      </w:r>
    </w:p>
    <w:p w:rsidR="00DA2910" w:rsidRPr="0021259C" w:rsidRDefault="00DA2910" w:rsidP="003E083C">
      <w:pPr>
        <w:pStyle w:val="ListParagraph"/>
        <w:spacing w:line="300" w:lineRule="auto"/>
        <w:rPr>
          <w:rFonts w:asciiTheme="minorBidi" w:eastAsia="Arial" w:hAnsiTheme="minorBidi" w:cstheme="minorBidi"/>
          <w:sz w:val="22"/>
          <w:szCs w:val="22"/>
        </w:rPr>
      </w:pPr>
    </w:p>
    <w:p w:rsidR="0085741C" w:rsidRPr="0021259C" w:rsidRDefault="00DA2910" w:rsidP="003E083C">
      <w:pPr>
        <w:pStyle w:val="ListParagraph"/>
        <w:numPr>
          <w:ilvl w:val="1"/>
          <w:numId w:val="20"/>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2"/>
          <w:sz w:val="22"/>
          <w:szCs w:val="22"/>
        </w:rPr>
        <w:t>L</w:t>
      </w:r>
      <w:r w:rsidRPr="0021259C">
        <w:rPr>
          <w:rFonts w:asciiTheme="minorBidi" w:eastAsia="Arial" w:hAnsiTheme="minorBidi" w:cstheme="minorBidi"/>
          <w:spacing w:val="1"/>
          <w:sz w:val="22"/>
          <w:szCs w:val="22"/>
        </w:rPr>
        <w:t>ap</w:t>
      </w:r>
      <w:r w:rsidRPr="0021259C">
        <w:rPr>
          <w:rFonts w:asciiTheme="minorBidi" w:eastAsia="Arial" w:hAnsiTheme="minorBidi" w:cstheme="minorBidi"/>
          <w:spacing w:val="-3"/>
          <w:sz w:val="22"/>
          <w:szCs w:val="22"/>
        </w:rPr>
        <w:t>o</w:t>
      </w:r>
      <w:r w:rsidRPr="0021259C">
        <w:rPr>
          <w:rFonts w:asciiTheme="minorBidi" w:eastAsia="Arial" w:hAnsiTheme="minorBidi" w:cstheme="minorBidi"/>
          <w:spacing w:val="1"/>
          <w:sz w:val="22"/>
          <w:szCs w:val="22"/>
        </w:rPr>
        <w:t>ran Pen</w:t>
      </w:r>
      <w:r w:rsidRPr="0021259C">
        <w:rPr>
          <w:rFonts w:asciiTheme="minorBidi" w:eastAsia="Arial" w:hAnsiTheme="minorBidi" w:cstheme="minorBidi"/>
          <w:spacing w:val="-3"/>
          <w:sz w:val="22"/>
          <w:szCs w:val="22"/>
        </w:rPr>
        <w:t>d</w:t>
      </w:r>
      <w:r w:rsidRPr="0021259C">
        <w:rPr>
          <w:rFonts w:asciiTheme="minorBidi" w:eastAsia="Arial" w:hAnsiTheme="minorBidi" w:cstheme="minorBidi"/>
          <w:spacing w:val="1"/>
          <w:sz w:val="22"/>
          <w:szCs w:val="22"/>
        </w:rPr>
        <w:t>ah</w:t>
      </w:r>
      <w:r w:rsidRPr="0021259C">
        <w:rPr>
          <w:rFonts w:asciiTheme="minorBidi" w:eastAsia="Arial" w:hAnsiTheme="minorBidi" w:cstheme="minorBidi"/>
          <w:spacing w:val="-3"/>
          <w:sz w:val="22"/>
          <w:szCs w:val="22"/>
        </w:rPr>
        <w:t>u</w:t>
      </w:r>
      <w:r w:rsidRPr="0021259C">
        <w:rPr>
          <w:rFonts w:asciiTheme="minorBidi" w:eastAsia="Arial" w:hAnsiTheme="minorBidi" w:cstheme="minorBidi"/>
          <w:spacing w:val="2"/>
          <w:sz w:val="22"/>
          <w:szCs w:val="22"/>
        </w:rPr>
        <w:t>l</w:t>
      </w:r>
      <w:r w:rsidRPr="0021259C">
        <w:rPr>
          <w:rFonts w:asciiTheme="minorBidi" w:eastAsia="Arial" w:hAnsiTheme="minorBidi" w:cstheme="minorBidi"/>
          <w:spacing w:val="1"/>
          <w:sz w:val="22"/>
          <w:szCs w:val="22"/>
        </w:rPr>
        <w:t>ua</w:t>
      </w:r>
      <w:r w:rsidRPr="0021259C">
        <w:rPr>
          <w:rFonts w:asciiTheme="minorBidi" w:eastAsia="Arial" w:hAnsiTheme="minorBidi" w:cstheme="minorBidi"/>
          <w:spacing w:val="5"/>
          <w:sz w:val="22"/>
          <w:szCs w:val="22"/>
        </w:rPr>
        <w:t>n</w:t>
      </w:r>
      <w:r w:rsidRPr="0021259C">
        <w:rPr>
          <w:rFonts w:asciiTheme="minorBidi" w:eastAsia="Arial" w:hAnsiTheme="minorBidi" w:cstheme="minorBidi"/>
          <w:sz w:val="22"/>
          <w:szCs w:val="22"/>
        </w:rPr>
        <w:t>:</w:t>
      </w:r>
    </w:p>
    <w:p w:rsidR="0085741C" w:rsidRPr="0021259C" w:rsidRDefault="003A22B4" w:rsidP="003E083C">
      <w:pPr>
        <w:spacing w:line="300" w:lineRule="auto"/>
        <w:ind w:left="953" w:right="3139"/>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La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3"/>
          <w:sz w:val="22"/>
          <w:szCs w:val="22"/>
        </w:rPr>
        <w:t>u</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n</w:t>
      </w:r>
      <w:r w:rsidRPr="0021259C">
        <w:rPr>
          <w:rFonts w:asciiTheme="minorBidi" w:eastAsia="Arial" w:hAnsiTheme="minorBidi" w:cstheme="minorBidi"/>
          <w:spacing w:val="-11"/>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17"/>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6"/>
          <w:sz w:val="22"/>
          <w:szCs w:val="22"/>
        </w:rPr>
        <w:t>a</w:t>
      </w:r>
      <w:r w:rsidRPr="0021259C">
        <w:rPr>
          <w:rFonts w:asciiTheme="minorBidi" w:eastAsia="Arial" w:hAnsiTheme="minorBidi" w:cstheme="minorBidi"/>
          <w:sz w:val="22"/>
          <w:szCs w:val="22"/>
        </w:rPr>
        <w:t>t</w:t>
      </w:r>
      <w:r w:rsidRPr="0021259C">
        <w:rPr>
          <w:rFonts w:asciiTheme="minorBidi" w:eastAsia="Arial" w:hAnsiTheme="minorBidi" w:cstheme="minorBidi"/>
          <w:spacing w:val="-14"/>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a</w:t>
      </w:r>
      <w:r w:rsidRPr="0021259C">
        <w:rPr>
          <w:rFonts w:asciiTheme="minorBidi" w:eastAsia="Arial" w:hAnsiTheme="minorBidi" w:cstheme="minorBidi"/>
          <w:spacing w:val="-10"/>
          <w:sz w:val="22"/>
          <w:szCs w:val="22"/>
        </w:rPr>
        <w:t xml:space="preserve"> </w:t>
      </w:r>
      <w:r w:rsidRPr="0021259C">
        <w:rPr>
          <w:rFonts w:asciiTheme="minorBidi" w:eastAsia="Arial" w:hAnsiTheme="minorBidi" w:cstheme="minorBidi"/>
          <w:spacing w:val="-25"/>
          <w:sz w:val="22"/>
          <w:szCs w:val="22"/>
        </w:rPr>
        <w:t>l</w:t>
      </w:r>
      <w:r w:rsidRPr="0021259C">
        <w:rPr>
          <w:rFonts w:asciiTheme="minorBidi" w:eastAsia="Arial" w:hAnsiTheme="minorBidi" w:cstheme="minorBidi"/>
          <w:spacing w:val="5"/>
          <w:sz w:val="22"/>
          <w:szCs w:val="22"/>
        </w:rPr>
        <w:t>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uan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aksu</w:t>
      </w:r>
      <w:r w:rsidRPr="0021259C">
        <w:rPr>
          <w:rFonts w:asciiTheme="minorBidi" w:eastAsia="Arial" w:hAnsiTheme="minorBidi" w:cstheme="minorBidi"/>
          <w:sz w:val="22"/>
          <w:szCs w:val="22"/>
        </w:rPr>
        <w:t>d</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m</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ft</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ons</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p</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00230CFF"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deng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w:t>
      </w:r>
      <w:r w:rsidRPr="0021259C">
        <w:rPr>
          <w:rFonts w:asciiTheme="minorBidi" w:eastAsia="Arial" w:hAnsiTheme="minorBidi" w:cstheme="minorBidi"/>
          <w:sz w:val="22"/>
          <w:szCs w:val="22"/>
        </w:rPr>
        <w:t>y</w:t>
      </w:r>
      <w:r w:rsidRPr="0021259C">
        <w:rPr>
          <w:rFonts w:asciiTheme="minorBidi" w:eastAsia="Arial" w:hAnsiTheme="minorBidi" w:cstheme="minorBidi"/>
          <w:spacing w:val="-2"/>
          <w:sz w:val="22"/>
          <w:szCs w:val="22"/>
        </w:rPr>
        <w:t xml:space="preserve"> 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ada;</w:t>
      </w:r>
    </w:p>
    <w:p w:rsidR="00F5685B" w:rsidRPr="0021259C" w:rsidRDefault="00F5685B"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 xml:space="preserve">Inventarisasi kondisi bangunan gedung di Pemda </w:t>
      </w:r>
    </w:p>
    <w:p w:rsidR="00F5685B" w:rsidRPr="0021259C" w:rsidRDefault="00F5685B"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z w:val="22"/>
          <w:szCs w:val="22"/>
        </w:rPr>
        <w:t>Analisa kebutuhan pengembangan gedung perkantoran</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aha</w:t>
      </w:r>
      <w:r w:rsidRPr="0021259C">
        <w:rPr>
          <w:rFonts w:asciiTheme="minorBidi" w:eastAsia="Arial" w:hAnsiTheme="minorBidi" w:cstheme="minorBidi"/>
          <w:spacing w:val="4"/>
          <w:sz w:val="22"/>
          <w:szCs w:val="22"/>
        </w:rPr>
        <w:t>n</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apa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La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2"/>
        </w:numPr>
        <w:spacing w:line="300" w:lineRule="auto"/>
        <w:ind w:right="109"/>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up</w:t>
      </w:r>
      <w:r w:rsidRPr="0021259C">
        <w:rPr>
          <w:rFonts w:asciiTheme="minorBidi" w:eastAsia="Arial" w:hAnsiTheme="minorBidi" w:cstheme="minorBidi"/>
          <w:sz w:val="22"/>
          <w:szCs w:val="22"/>
        </w:rPr>
        <w:t>.</w:t>
      </w:r>
    </w:p>
    <w:p w:rsidR="0085741C" w:rsidRPr="0021259C" w:rsidRDefault="00DA2910" w:rsidP="003E083C">
      <w:pPr>
        <w:pStyle w:val="ListParagraph"/>
        <w:numPr>
          <w:ilvl w:val="1"/>
          <w:numId w:val="20"/>
        </w:numPr>
        <w:spacing w:line="300" w:lineRule="auto"/>
        <w:ind w:left="1134"/>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Laporan Antara</w:t>
      </w:r>
      <w:r w:rsidR="003A22B4" w:rsidRPr="0021259C">
        <w:rPr>
          <w:rFonts w:asciiTheme="minorBidi" w:eastAsia="Arial" w:hAnsiTheme="minorBidi" w:cstheme="minorBidi"/>
          <w:spacing w:val="2"/>
          <w:sz w:val="22"/>
          <w:szCs w:val="22"/>
        </w:rPr>
        <w:t>:</w:t>
      </w:r>
    </w:p>
    <w:p w:rsidR="00DA2910" w:rsidRPr="0021259C" w:rsidRDefault="003A22B4" w:rsidP="003E083C">
      <w:pPr>
        <w:pStyle w:val="ListParagraph"/>
        <w:numPr>
          <w:ilvl w:val="0"/>
          <w:numId w:val="23"/>
        </w:numPr>
        <w:spacing w:line="300" w:lineRule="auto"/>
        <w:ind w:left="1418"/>
        <w:rPr>
          <w:rFonts w:asciiTheme="minorBidi" w:eastAsia="Arial" w:hAnsiTheme="minorBidi" w:cstheme="minorBidi"/>
          <w:sz w:val="22"/>
          <w:szCs w:val="22"/>
        </w:rPr>
      </w:pPr>
      <w:r w:rsidRPr="0021259C">
        <w:rPr>
          <w:rFonts w:asciiTheme="minorBidi" w:eastAsia="Arial" w:hAnsiTheme="minorBidi" w:cstheme="minorBidi"/>
          <w:spacing w:val="2"/>
          <w:sz w:val="22"/>
          <w:szCs w:val="22"/>
        </w:rPr>
        <w:t>Kondisi Eksisting dan analisa</w:t>
      </w:r>
      <w:r w:rsidRPr="0021259C">
        <w:rPr>
          <w:rFonts w:asciiTheme="minorBidi" w:eastAsia="Arial" w:hAnsiTheme="minorBidi" w:cstheme="minorBidi"/>
          <w:sz w:val="22"/>
          <w:szCs w:val="22"/>
        </w:rPr>
        <w:t>;</w:t>
      </w:r>
    </w:p>
    <w:p w:rsidR="0085741C" w:rsidRDefault="003A22B4" w:rsidP="003E083C">
      <w:pPr>
        <w:pStyle w:val="ListParagraph"/>
        <w:numPr>
          <w:ilvl w:val="0"/>
          <w:numId w:val="23"/>
        </w:numPr>
        <w:spacing w:line="300" w:lineRule="auto"/>
        <w:ind w:left="1418"/>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f</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na</w:t>
      </w:r>
      <w:r w:rsidRPr="0021259C">
        <w:rPr>
          <w:rFonts w:asciiTheme="minorBidi" w:eastAsia="Arial" w:hAnsiTheme="minorBidi" w:cstheme="minorBidi"/>
          <w:sz w:val="22"/>
          <w:szCs w:val="22"/>
        </w:rPr>
        <w:t>l</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esen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kan</w:t>
      </w:r>
      <w:r w:rsidRPr="0021259C">
        <w:rPr>
          <w:rFonts w:asciiTheme="minorBidi" w:eastAsia="Arial" w:hAnsiTheme="minorBidi" w:cstheme="minorBidi"/>
          <w:sz w:val="22"/>
          <w:szCs w:val="22"/>
        </w:rPr>
        <w:t>;</w:t>
      </w:r>
    </w:p>
    <w:p w:rsidR="007F51B8" w:rsidRDefault="007F51B8" w:rsidP="007F51B8">
      <w:pPr>
        <w:spacing w:line="300" w:lineRule="auto"/>
        <w:rPr>
          <w:rFonts w:asciiTheme="minorBidi" w:eastAsia="Arial" w:hAnsiTheme="minorBidi" w:cstheme="minorBidi"/>
          <w:sz w:val="22"/>
          <w:szCs w:val="22"/>
        </w:rPr>
      </w:pPr>
    </w:p>
    <w:p w:rsidR="007F51B8" w:rsidRDefault="007F51B8" w:rsidP="007F51B8">
      <w:pPr>
        <w:spacing w:line="300" w:lineRule="auto"/>
        <w:rPr>
          <w:rFonts w:asciiTheme="minorBidi" w:eastAsia="Arial" w:hAnsiTheme="minorBidi" w:cstheme="minorBidi"/>
          <w:sz w:val="22"/>
          <w:szCs w:val="22"/>
        </w:rPr>
      </w:pPr>
    </w:p>
    <w:p w:rsidR="007F51B8" w:rsidRPr="007F51B8" w:rsidRDefault="007F51B8" w:rsidP="007F51B8">
      <w:pPr>
        <w:spacing w:line="300" w:lineRule="auto"/>
        <w:rPr>
          <w:rFonts w:asciiTheme="minorBidi" w:eastAsia="Arial" w:hAnsiTheme="minorBidi" w:cstheme="minorBidi"/>
          <w:sz w:val="22"/>
          <w:szCs w:val="22"/>
        </w:rPr>
      </w:pPr>
    </w:p>
    <w:p w:rsidR="0085741C" w:rsidRPr="0021259C" w:rsidRDefault="00DA2910" w:rsidP="003E083C">
      <w:pPr>
        <w:pStyle w:val="ListParagraph"/>
        <w:numPr>
          <w:ilvl w:val="1"/>
          <w:numId w:val="20"/>
        </w:numPr>
        <w:spacing w:line="300" w:lineRule="auto"/>
        <w:ind w:left="1134"/>
        <w:rPr>
          <w:rFonts w:asciiTheme="minorBidi" w:eastAsia="Arial" w:hAnsiTheme="minorBidi" w:cstheme="minorBidi"/>
          <w:spacing w:val="2"/>
          <w:sz w:val="22"/>
          <w:szCs w:val="22"/>
        </w:rPr>
      </w:pPr>
      <w:r w:rsidRPr="0021259C">
        <w:rPr>
          <w:rFonts w:asciiTheme="minorBidi" w:eastAsia="Arial" w:hAnsiTheme="minorBidi" w:cstheme="minorBidi"/>
          <w:spacing w:val="2"/>
          <w:sz w:val="22"/>
          <w:szCs w:val="22"/>
        </w:rPr>
        <w:t>Laporan Akhir</w:t>
      </w:r>
      <w:r w:rsidR="003A22B4" w:rsidRPr="0021259C">
        <w:rPr>
          <w:rFonts w:asciiTheme="minorBidi" w:eastAsia="Arial" w:hAnsiTheme="minorBidi" w:cstheme="minorBidi"/>
          <w:spacing w:val="2"/>
          <w:sz w:val="22"/>
          <w:szCs w:val="22"/>
        </w:rPr>
        <w:t>:</w:t>
      </w:r>
    </w:p>
    <w:p w:rsidR="0085741C" w:rsidRPr="0021259C" w:rsidRDefault="003A22B4" w:rsidP="003E083C">
      <w:pPr>
        <w:spacing w:line="300" w:lineRule="auto"/>
        <w:ind w:left="953" w:right="4927"/>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La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3"/>
          <w:sz w:val="22"/>
          <w:szCs w:val="22"/>
        </w:rPr>
        <w:t>h</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3"/>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m</w:t>
      </w:r>
      <w:r w:rsidRPr="0021259C">
        <w:rPr>
          <w:rFonts w:asciiTheme="minorBidi" w:eastAsia="Arial" w:hAnsiTheme="minorBidi" w:cstheme="minorBidi"/>
          <w:spacing w:val="-3"/>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1"/>
          <w:w w:val="104"/>
          <w:sz w:val="22"/>
          <w:szCs w:val="22"/>
        </w:rPr>
        <w:t>m</w:t>
      </w:r>
      <w:r w:rsidRPr="0021259C">
        <w:rPr>
          <w:rFonts w:asciiTheme="minorBidi" w:eastAsia="Arial" w:hAnsiTheme="minorBidi" w:cstheme="minorBidi"/>
          <w:w w:val="104"/>
          <w:sz w:val="22"/>
          <w:szCs w:val="22"/>
        </w:rPr>
        <w:t>e</w:t>
      </w:r>
      <w:r w:rsidRPr="0021259C">
        <w:rPr>
          <w:rFonts w:asciiTheme="minorBidi" w:eastAsia="Arial" w:hAnsiTheme="minorBidi" w:cstheme="minorBidi"/>
          <w:spacing w:val="1"/>
          <w:w w:val="104"/>
          <w:sz w:val="22"/>
          <w:szCs w:val="22"/>
        </w:rPr>
        <w:t>m</w:t>
      </w:r>
      <w:r w:rsidRPr="0021259C">
        <w:rPr>
          <w:rFonts w:asciiTheme="minorBidi" w:eastAsia="Arial" w:hAnsiTheme="minorBidi" w:cstheme="minorBidi"/>
          <w:w w:val="104"/>
          <w:sz w:val="22"/>
          <w:szCs w:val="22"/>
        </w:rPr>
        <w:t>u</w:t>
      </w:r>
      <w:r w:rsidRPr="0021259C">
        <w:rPr>
          <w:rFonts w:asciiTheme="minorBidi" w:eastAsia="Arial" w:hAnsiTheme="minorBidi" w:cstheme="minorBidi"/>
          <w:spacing w:val="1"/>
          <w:w w:val="104"/>
          <w:sz w:val="22"/>
          <w:szCs w:val="22"/>
        </w:rPr>
        <w:t>a</w:t>
      </w:r>
      <w:r w:rsidRPr="0021259C">
        <w:rPr>
          <w:rFonts w:asciiTheme="minorBidi" w:eastAsia="Arial" w:hAnsiTheme="minorBidi" w:cstheme="minorBidi"/>
          <w:w w:val="104"/>
          <w:sz w:val="22"/>
          <w:szCs w:val="22"/>
        </w:rPr>
        <w:t>t:</w:t>
      </w:r>
    </w:p>
    <w:p w:rsidR="0085741C"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E</w:t>
      </w:r>
      <w:r w:rsidRPr="0021259C">
        <w:rPr>
          <w:rFonts w:asciiTheme="minorBidi" w:eastAsia="Arial" w:hAnsiTheme="minorBidi" w:cstheme="minorBidi"/>
          <w:spacing w:val="-2"/>
          <w:sz w:val="22"/>
          <w:szCs w:val="22"/>
        </w:rPr>
        <w:t>x</w:t>
      </w:r>
      <w:r w:rsidRPr="0021259C">
        <w:rPr>
          <w:rFonts w:asciiTheme="minorBidi" w:eastAsia="Arial" w:hAnsiTheme="minorBidi" w:cstheme="minorBidi"/>
          <w:spacing w:val="2"/>
          <w:sz w:val="22"/>
          <w:szCs w:val="22"/>
        </w:rPr>
        <w:t>ecu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v</w:t>
      </w:r>
      <w:r w:rsidRPr="0021259C">
        <w:rPr>
          <w:rFonts w:asciiTheme="minorBidi" w:eastAsia="Arial" w:hAnsiTheme="minorBidi" w:cstheme="minorBidi"/>
          <w:sz w:val="22"/>
          <w:szCs w:val="22"/>
        </w:rPr>
        <w:t>e</w:t>
      </w:r>
      <w:r w:rsidRPr="0021259C">
        <w:rPr>
          <w:rFonts w:asciiTheme="minorBidi" w:eastAsia="Arial" w:hAnsiTheme="minorBidi" w:cstheme="minorBidi"/>
          <w:spacing w:val="1"/>
          <w:sz w:val="22"/>
          <w:szCs w:val="22"/>
        </w:rPr>
        <w:t xml:space="preserve"> S</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mm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y</w:t>
      </w:r>
    </w:p>
    <w:p w:rsidR="0085741C"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n</w:t>
      </w:r>
    </w:p>
    <w:p w:rsidR="0085741C"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P</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z w:val="22"/>
          <w:szCs w:val="22"/>
        </w:rPr>
        <w:t>a</w:t>
      </w:r>
    </w:p>
    <w:p w:rsidR="0085741C"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3"/>
          <w:sz w:val="22"/>
          <w:szCs w:val="22"/>
        </w:rPr>
        <w:t>K</w:t>
      </w:r>
      <w:r w:rsidRPr="0021259C">
        <w:rPr>
          <w:rFonts w:asciiTheme="minorBidi" w:eastAsia="Arial" w:hAnsiTheme="minorBidi" w:cstheme="minorBidi"/>
          <w:spacing w:val="2"/>
          <w:sz w:val="22"/>
          <w:szCs w:val="22"/>
        </w:rPr>
        <w:t>ond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E</w:t>
      </w:r>
      <w:r w:rsidRPr="0021259C">
        <w:rPr>
          <w:rFonts w:asciiTheme="minorBidi" w:eastAsia="Arial" w:hAnsiTheme="minorBidi" w:cstheme="minorBidi"/>
          <w:spacing w:val="2"/>
          <w:sz w:val="22"/>
          <w:szCs w:val="22"/>
        </w:rPr>
        <w:t>ks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p>
    <w:p w:rsidR="00AA5A33"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ha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apk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p>
    <w:p w:rsidR="0085741C" w:rsidRPr="0021259C" w:rsidRDefault="003A22B4" w:rsidP="0021259C">
      <w:pPr>
        <w:pStyle w:val="ListParagraph"/>
        <w:numPr>
          <w:ilvl w:val="0"/>
          <w:numId w:val="38"/>
        </w:numPr>
        <w:spacing w:line="300" w:lineRule="auto"/>
        <w:ind w:right="-12"/>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na</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6"/>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s</w:t>
      </w:r>
    </w:p>
    <w:p w:rsidR="0085741C" w:rsidRPr="0021259C" w:rsidRDefault="003A22B4" w:rsidP="0021259C">
      <w:pPr>
        <w:pStyle w:val="ListParagraph"/>
        <w:numPr>
          <w:ilvl w:val="0"/>
          <w:numId w:val="38"/>
        </w:numPr>
        <w:spacing w:line="300" w:lineRule="auto"/>
        <w:ind w:right="-12"/>
        <w:rPr>
          <w:rFonts w:asciiTheme="minorBidi" w:eastAsia="Arial" w:hAnsiTheme="minorBidi" w:cstheme="minorBidi"/>
          <w:sz w:val="22"/>
          <w:szCs w:val="22"/>
        </w:rPr>
      </w:pP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k</w:t>
      </w:r>
      <w:r w:rsidRPr="0021259C">
        <w:rPr>
          <w:rFonts w:asciiTheme="minorBidi" w:eastAsia="Arial" w:hAnsiTheme="minorBidi" w:cstheme="minorBidi"/>
          <w:spacing w:val="1"/>
          <w:sz w:val="22"/>
          <w:szCs w:val="22"/>
        </w:rPr>
        <w:t xml:space="preserve"> 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n</w:t>
      </w:r>
      <w:r w:rsidR="00F5685B" w:rsidRPr="0021259C">
        <w:rPr>
          <w:rFonts w:asciiTheme="minorBidi" w:eastAsia="Arial" w:hAnsiTheme="minorBidi" w:cstheme="minorBidi"/>
          <w:sz w:val="22"/>
          <w:szCs w:val="22"/>
        </w:rPr>
        <w:t xml:space="preserve"> pembangunan gedung kantor</w:t>
      </w:r>
    </w:p>
    <w:p w:rsidR="0085741C" w:rsidRPr="0021259C" w:rsidRDefault="003A22B4" w:rsidP="0021259C">
      <w:pPr>
        <w:pStyle w:val="ListParagraph"/>
        <w:numPr>
          <w:ilvl w:val="0"/>
          <w:numId w:val="38"/>
        </w:numPr>
        <w:spacing w:line="300" w:lineRule="auto"/>
        <w:ind w:right="-12"/>
        <w:rPr>
          <w:rFonts w:asciiTheme="minorBidi" w:eastAsia="Arial" w:hAnsiTheme="minorBidi" w:cstheme="minorBidi"/>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es</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i</w:t>
      </w:r>
    </w:p>
    <w:p w:rsidR="0085741C" w:rsidRDefault="0085741C" w:rsidP="003E083C">
      <w:pPr>
        <w:spacing w:line="300" w:lineRule="auto"/>
        <w:rPr>
          <w:rFonts w:asciiTheme="minorBidi" w:hAnsiTheme="minorBidi" w:cstheme="minorBidi"/>
          <w:sz w:val="15"/>
          <w:szCs w:val="15"/>
        </w:rPr>
      </w:pPr>
    </w:p>
    <w:p w:rsidR="00480548" w:rsidRDefault="00480548" w:rsidP="003E083C">
      <w:pPr>
        <w:spacing w:line="300" w:lineRule="auto"/>
        <w:rPr>
          <w:rFonts w:asciiTheme="minorBidi" w:hAnsiTheme="minorBidi" w:cstheme="minorBidi"/>
          <w:sz w:val="15"/>
          <w:szCs w:val="15"/>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2"/>
          <w:szCs w:val="22"/>
        </w:rPr>
      </w:pPr>
      <w:r w:rsidRPr="0021259C">
        <w:rPr>
          <w:rFonts w:asciiTheme="minorBidi" w:eastAsia="Arial" w:hAnsiTheme="minorBidi" w:cstheme="minorBidi"/>
          <w:b/>
          <w:spacing w:val="1"/>
          <w:sz w:val="22"/>
          <w:szCs w:val="22"/>
        </w:rPr>
        <w:t>K</w:t>
      </w:r>
      <w:r w:rsidRPr="0021259C">
        <w:rPr>
          <w:rFonts w:asciiTheme="minorBidi" w:eastAsia="Arial" w:hAnsiTheme="minorBidi" w:cstheme="minorBidi"/>
          <w:b/>
          <w:spacing w:val="5"/>
          <w:sz w:val="22"/>
          <w:szCs w:val="22"/>
        </w:rPr>
        <w:t>U</w:t>
      </w:r>
      <w:r w:rsidRPr="0021259C">
        <w:rPr>
          <w:rFonts w:asciiTheme="minorBidi" w:eastAsia="Arial" w:hAnsiTheme="minorBidi" w:cstheme="minorBidi"/>
          <w:b/>
          <w:spacing w:val="-11"/>
          <w:sz w:val="22"/>
          <w:szCs w:val="22"/>
        </w:rPr>
        <w:t>A</w:t>
      </w:r>
      <w:r w:rsidRPr="0021259C">
        <w:rPr>
          <w:rFonts w:asciiTheme="minorBidi" w:eastAsia="Arial" w:hAnsiTheme="minorBidi" w:cstheme="minorBidi"/>
          <w:b/>
          <w:spacing w:val="5"/>
          <w:sz w:val="22"/>
          <w:szCs w:val="22"/>
        </w:rPr>
        <w:t>L</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5"/>
          <w:sz w:val="22"/>
          <w:szCs w:val="22"/>
        </w:rPr>
        <w:t>F</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5"/>
          <w:sz w:val="22"/>
          <w:szCs w:val="22"/>
        </w:rPr>
        <w:t>K</w:t>
      </w:r>
      <w:r w:rsidRPr="0021259C">
        <w:rPr>
          <w:rFonts w:asciiTheme="minorBidi" w:eastAsia="Arial" w:hAnsiTheme="minorBidi" w:cstheme="minorBidi"/>
          <w:b/>
          <w:spacing w:val="-7"/>
          <w:sz w:val="22"/>
          <w:szCs w:val="22"/>
        </w:rPr>
        <w:t>A</w:t>
      </w:r>
      <w:r w:rsidRPr="0021259C">
        <w:rPr>
          <w:rFonts w:asciiTheme="minorBidi" w:eastAsia="Arial" w:hAnsiTheme="minorBidi" w:cstheme="minorBidi"/>
          <w:b/>
          <w:spacing w:val="5"/>
          <w:sz w:val="22"/>
          <w:szCs w:val="22"/>
        </w:rPr>
        <w:t>S</w:t>
      </w:r>
      <w:r w:rsidRPr="0021259C">
        <w:rPr>
          <w:rFonts w:asciiTheme="minorBidi" w:eastAsia="Arial" w:hAnsiTheme="minorBidi" w:cstheme="minorBidi"/>
          <w:b/>
          <w:sz w:val="22"/>
          <w:szCs w:val="22"/>
        </w:rPr>
        <w:t>I</w:t>
      </w:r>
      <w:r w:rsidRPr="0021259C">
        <w:rPr>
          <w:rFonts w:asciiTheme="minorBidi" w:eastAsia="Arial" w:hAnsiTheme="minorBidi" w:cstheme="minorBidi"/>
          <w:b/>
          <w:spacing w:val="4"/>
          <w:sz w:val="22"/>
          <w:szCs w:val="22"/>
        </w:rPr>
        <w:t xml:space="preserve"> </w:t>
      </w:r>
      <w:r w:rsidRPr="0021259C">
        <w:rPr>
          <w:rFonts w:asciiTheme="minorBidi" w:eastAsia="Arial" w:hAnsiTheme="minorBidi" w:cstheme="minorBidi"/>
          <w:b/>
          <w:sz w:val="22"/>
          <w:szCs w:val="22"/>
        </w:rPr>
        <w:t>T</w:t>
      </w:r>
      <w:r w:rsidRPr="0021259C">
        <w:rPr>
          <w:rFonts w:asciiTheme="minorBidi" w:eastAsia="Arial" w:hAnsiTheme="minorBidi" w:cstheme="minorBidi"/>
          <w:b/>
          <w:spacing w:val="4"/>
          <w:sz w:val="22"/>
          <w:szCs w:val="22"/>
        </w:rPr>
        <w:t>E</w:t>
      </w:r>
      <w:r w:rsidRPr="0021259C">
        <w:rPr>
          <w:rFonts w:asciiTheme="minorBidi" w:eastAsia="Arial" w:hAnsiTheme="minorBidi" w:cstheme="minorBidi"/>
          <w:b/>
          <w:spacing w:val="3"/>
          <w:sz w:val="22"/>
          <w:szCs w:val="22"/>
        </w:rPr>
        <w:t>N</w:t>
      </w:r>
      <w:r w:rsidRPr="0021259C">
        <w:rPr>
          <w:rFonts w:asciiTheme="minorBidi" w:eastAsia="Arial" w:hAnsiTheme="minorBidi" w:cstheme="minorBidi"/>
          <w:b/>
          <w:spacing w:val="-1"/>
          <w:sz w:val="22"/>
          <w:szCs w:val="22"/>
        </w:rPr>
        <w:t>A</w:t>
      </w:r>
      <w:r w:rsidRPr="0021259C">
        <w:rPr>
          <w:rFonts w:asciiTheme="minorBidi" w:eastAsia="Arial" w:hAnsiTheme="minorBidi" w:cstheme="minorBidi"/>
          <w:b/>
          <w:spacing w:val="2"/>
          <w:sz w:val="22"/>
          <w:szCs w:val="22"/>
        </w:rPr>
        <w:t>G</w:t>
      </w:r>
      <w:r w:rsidRPr="0021259C">
        <w:rPr>
          <w:rFonts w:asciiTheme="minorBidi" w:eastAsia="Arial" w:hAnsiTheme="minorBidi" w:cstheme="minorBidi"/>
          <w:b/>
          <w:sz w:val="22"/>
          <w:szCs w:val="22"/>
        </w:rPr>
        <w:t>A</w:t>
      </w:r>
      <w:r w:rsidRPr="0021259C">
        <w:rPr>
          <w:rFonts w:asciiTheme="minorBidi" w:eastAsia="Arial" w:hAnsiTheme="minorBidi" w:cstheme="minorBidi"/>
          <w:b/>
          <w:spacing w:val="38"/>
          <w:sz w:val="22"/>
          <w:szCs w:val="22"/>
        </w:rPr>
        <w:t xml:space="preserve"> </w:t>
      </w:r>
      <w:r w:rsidRPr="0021259C">
        <w:rPr>
          <w:rFonts w:asciiTheme="minorBidi" w:eastAsia="Arial" w:hAnsiTheme="minorBidi" w:cstheme="minorBidi"/>
          <w:b/>
          <w:w w:val="104"/>
          <w:sz w:val="22"/>
          <w:szCs w:val="22"/>
        </w:rPr>
        <w:t>P</w:t>
      </w:r>
      <w:r w:rsidRPr="0021259C">
        <w:rPr>
          <w:rFonts w:asciiTheme="minorBidi" w:eastAsia="Arial" w:hAnsiTheme="minorBidi" w:cstheme="minorBidi"/>
          <w:b/>
          <w:spacing w:val="3"/>
          <w:w w:val="104"/>
          <w:sz w:val="22"/>
          <w:szCs w:val="22"/>
        </w:rPr>
        <w:t>E</w:t>
      </w:r>
      <w:r w:rsidRPr="0021259C">
        <w:rPr>
          <w:rFonts w:asciiTheme="minorBidi" w:eastAsia="Arial" w:hAnsiTheme="minorBidi" w:cstheme="minorBidi"/>
          <w:b/>
          <w:spacing w:val="-1"/>
          <w:w w:val="103"/>
          <w:sz w:val="22"/>
          <w:szCs w:val="22"/>
        </w:rPr>
        <w:t>R</w:t>
      </w:r>
      <w:r w:rsidRPr="0021259C">
        <w:rPr>
          <w:rFonts w:asciiTheme="minorBidi" w:eastAsia="Arial" w:hAnsiTheme="minorBidi" w:cstheme="minorBidi"/>
          <w:b/>
          <w:spacing w:val="3"/>
          <w:w w:val="104"/>
          <w:sz w:val="22"/>
          <w:szCs w:val="22"/>
        </w:rPr>
        <w:t>S</w:t>
      </w:r>
      <w:r w:rsidRPr="0021259C">
        <w:rPr>
          <w:rFonts w:asciiTheme="minorBidi" w:eastAsia="Arial" w:hAnsiTheme="minorBidi" w:cstheme="minorBidi"/>
          <w:b/>
          <w:spacing w:val="2"/>
          <w:w w:val="103"/>
          <w:sz w:val="22"/>
          <w:szCs w:val="22"/>
        </w:rPr>
        <w:t>O</w:t>
      </w:r>
      <w:r w:rsidRPr="0021259C">
        <w:rPr>
          <w:rFonts w:asciiTheme="minorBidi" w:eastAsia="Arial" w:hAnsiTheme="minorBidi" w:cstheme="minorBidi"/>
          <w:b/>
          <w:spacing w:val="-1"/>
          <w:w w:val="103"/>
          <w:sz w:val="22"/>
          <w:szCs w:val="22"/>
        </w:rPr>
        <w:t>N</w:t>
      </w:r>
      <w:r w:rsidRPr="0021259C">
        <w:rPr>
          <w:rFonts w:asciiTheme="minorBidi" w:eastAsia="Arial" w:hAnsiTheme="minorBidi" w:cstheme="minorBidi"/>
          <w:b/>
          <w:spacing w:val="4"/>
          <w:w w:val="104"/>
          <w:sz w:val="22"/>
          <w:szCs w:val="22"/>
        </w:rPr>
        <w:t>I</w:t>
      </w:r>
      <w:r w:rsidRPr="0021259C">
        <w:rPr>
          <w:rFonts w:asciiTheme="minorBidi" w:eastAsia="Arial" w:hAnsiTheme="minorBidi" w:cstheme="minorBidi"/>
          <w:b/>
          <w:w w:val="104"/>
          <w:sz w:val="22"/>
          <w:szCs w:val="22"/>
        </w:rPr>
        <w:t>L</w:t>
      </w:r>
    </w:p>
    <w:p w:rsidR="0085741C" w:rsidRDefault="003A22B4" w:rsidP="003E083C">
      <w:pPr>
        <w:spacing w:line="300" w:lineRule="auto"/>
        <w:ind w:left="529"/>
        <w:rPr>
          <w:rFonts w:asciiTheme="minorBidi" w:eastAsia="Arial" w:hAnsiTheme="minorBidi" w:cstheme="minorBidi"/>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on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l</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ks</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a</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7"/>
          <w:sz w:val="22"/>
          <w:szCs w:val="22"/>
        </w:rPr>
        <w:t>h</w:t>
      </w:r>
      <w:r w:rsidRPr="0021259C">
        <w:rPr>
          <w:rFonts w:asciiTheme="minorBidi" w:eastAsia="Arial" w:hAnsiTheme="minorBidi" w:cstheme="minorBidi"/>
          <w:sz w:val="22"/>
          <w:szCs w:val="22"/>
        </w:rPr>
        <w:t>;</w:t>
      </w:r>
    </w:p>
    <w:p w:rsidR="0085741C" w:rsidRPr="0021259C" w:rsidRDefault="003A22B4" w:rsidP="003E083C">
      <w:pPr>
        <w:pStyle w:val="ListParagraph"/>
        <w:numPr>
          <w:ilvl w:val="1"/>
          <w:numId w:val="37"/>
        </w:numPr>
        <w:spacing w:line="300" w:lineRule="auto"/>
        <w:ind w:left="851"/>
        <w:rPr>
          <w:rFonts w:asciiTheme="minorBidi" w:eastAsia="Arial" w:hAnsiTheme="minorBidi" w:cstheme="minorBidi"/>
          <w:sz w:val="22"/>
          <w:szCs w:val="22"/>
        </w:rPr>
      </w:pPr>
      <w:r w:rsidRPr="0021259C">
        <w:rPr>
          <w:rFonts w:asciiTheme="minorBidi" w:eastAsia="Arial" w:hAnsiTheme="minorBidi" w:cstheme="minorBidi"/>
          <w:spacing w:val="2"/>
          <w:position w:val="-1"/>
          <w:sz w:val="22"/>
          <w:szCs w:val="22"/>
        </w:rPr>
        <w:t>T</w:t>
      </w:r>
      <w:r w:rsidRPr="0021259C">
        <w:rPr>
          <w:rFonts w:asciiTheme="minorBidi" w:eastAsia="Arial" w:hAnsiTheme="minorBidi" w:cstheme="minorBidi"/>
          <w:b/>
          <w:spacing w:val="1"/>
          <w:position w:val="-1"/>
          <w:sz w:val="22"/>
          <w:szCs w:val="22"/>
        </w:rPr>
        <w:t>e</w:t>
      </w:r>
      <w:r w:rsidRPr="0021259C">
        <w:rPr>
          <w:rFonts w:asciiTheme="minorBidi" w:eastAsia="Arial" w:hAnsiTheme="minorBidi" w:cstheme="minorBidi"/>
          <w:b/>
          <w:position w:val="-1"/>
          <w:sz w:val="22"/>
          <w:szCs w:val="22"/>
        </w:rPr>
        <w:t>n</w:t>
      </w:r>
      <w:r w:rsidRPr="0021259C">
        <w:rPr>
          <w:rFonts w:asciiTheme="minorBidi" w:eastAsia="Arial" w:hAnsiTheme="minorBidi" w:cstheme="minorBidi"/>
          <w:b/>
          <w:spacing w:val="1"/>
          <w:position w:val="-1"/>
          <w:sz w:val="22"/>
          <w:szCs w:val="22"/>
        </w:rPr>
        <w:t>a</w:t>
      </w:r>
      <w:r w:rsidRPr="0021259C">
        <w:rPr>
          <w:rFonts w:asciiTheme="minorBidi" w:eastAsia="Arial" w:hAnsiTheme="minorBidi" w:cstheme="minorBidi"/>
          <w:b/>
          <w:position w:val="-1"/>
          <w:sz w:val="22"/>
          <w:szCs w:val="22"/>
        </w:rPr>
        <w:t>ga</w:t>
      </w:r>
      <w:r w:rsidRPr="0021259C">
        <w:rPr>
          <w:rFonts w:asciiTheme="minorBidi" w:eastAsia="Arial" w:hAnsiTheme="minorBidi" w:cstheme="minorBidi"/>
          <w:b/>
          <w:spacing w:val="24"/>
          <w:position w:val="-1"/>
          <w:sz w:val="22"/>
          <w:szCs w:val="22"/>
        </w:rPr>
        <w:t xml:space="preserve"> </w:t>
      </w:r>
      <w:r w:rsidRPr="0021259C">
        <w:rPr>
          <w:rFonts w:asciiTheme="minorBidi" w:eastAsia="Arial" w:hAnsiTheme="minorBidi" w:cstheme="minorBidi"/>
          <w:b/>
          <w:spacing w:val="3"/>
          <w:w w:val="103"/>
          <w:position w:val="-1"/>
          <w:sz w:val="22"/>
          <w:szCs w:val="22"/>
        </w:rPr>
        <w:t>A</w:t>
      </w:r>
      <w:r w:rsidRPr="0021259C">
        <w:rPr>
          <w:rFonts w:asciiTheme="minorBidi" w:eastAsia="Arial" w:hAnsiTheme="minorBidi" w:cstheme="minorBidi"/>
          <w:b/>
          <w:w w:val="104"/>
          <w:position w:val="-1"/>
          <w:sz w:val="22"/>
          <w:szCs w:val="22"/>
        </w:rPr>
        <w:t>h</w:t>
      </w:r>
      <w:r w:rsidRPr="0021259C">
        <w:rPr>
          <w:rFonts w:asciiTheme="minorBidi" w:eastAsia="Arial" w:hAnsiTheme="minorBidi" w:cstheme="minorBidi"/>
          <w:b/>
          <w:spacing w:val="1"/>
          <w:w w:val="104"/>
          <w:position w:val="-1"/>
          <w:sz w:val="22"/>
          <w:szCs w:val="22"/>
        </w:rPr>
        <w:t>l</w:t>
      </w:r>
      <w:r w:rsidRPr="0021259C">
        <w:rPr>
          <w:rFonts w:asciiTheme="minorBidi" w:eastAsia="Arial" w:hAnsiTheme="minorBidi" w:cstheme="minorBidi"/>
          <w:b/>
          <w:w w:val="104"/>
          <w:position w:val="-1"/>
          <w:sz w:val="22"/>
          <w:szCs w:val="22"/>
        </w:rPr>
        <w:t>i</w:t>
      </w:r>
    </w:p>
    <w:p w:rsidR="0085741C" w:rsidRPr="0021259C" w:rsidRDefault="0085741C" w:rsidP="003E083C">
      <w:pPr>
        <w:spacing w:line="300" w:lineRule="auto"/>
        <w:rPr>
          <w:rFonts w:asciiTheme="minorBidi" w:hAnsiTheme="minorBidi" w:cstheme="minorBidi"/>
          <w:sz w:val="4"/>
          <w:szCs w:val="4"/>
        </w:rPr>
      </w:pPr>
    </w:p>
    <w:tbl>
      <w:tblPr>
        <w:tblW w:w="0" w:type="auto"/>
        <w:tblInd w:w="726" w:type="dxa"/>
        <w:tblLayout w:type="fixed"/>
        <w:tblCellMar>
          <w:left w:w="0" w:type="dxa"/>
          <w:right w:w="0" w:type="dxa"/>
        </w:tblCellMar>
        <w:tblLook w:val="01E0" w:firstRow="1" w:lastRow="1" w:firstColumn="1" w:lastColumn="1" w:noHBand="0" w:noVBand="0"/>
      </w:tblPr>
      <w:tblGrid>
        <w:gridCol w:w="540"/>
        <w:gridCol w:w="2693"/>
        <w:gridCol w:w="2521"/>
        <w:gridCol w:w="1440"/>
        <w:gridCol w:w="991"/>
      </w:tblGrid>
      <w:tr w:rsidR="0085741C" w:rsidRPr="0021259C" w:rsidTr="00230CFF">
        <w:trPr>
          <w:trHeight w:hRule="exact" w:val="377"/>
        </w:trPr>
        <w:tc>
          <w:tcPr>
            <w:tcW w:w="540" w:type="dxa"/>
            <w:tcBorders>
              <w:top w:val="single" w:sz="6" w:space="0" w:color="44444F"/>
              <w:left w:val="single" w:sz="6" w:space="0" w:color="2B2B2B"/>
              <w:bottom w:val="single" w:sz="6" w:space="0" w:color="1F1F1F"/>
              <w:right w:val="single" w:sz="6" w:space="0" w:color="222222"/>
            </w:tcBorders>
          </w:tcPr>
          <w:p w:rsidR="0085741C" w:rsidRPr="0021259C" w:rsidRDefault="003A22B4" w:rsidP="003E083C">
            <w:pPr>
              <w:spacing w:line="300" w:lineRule="auto"/>
              <w:ind w:left="3"/>
              <w:jc w:val="center"/>
              <w:rPr>
                <w:rFonts w:asciiTheme="minorBidi" w:eastAsia="Arial" w:hAnsiTheme="minorBidi" w:cstheme="minorBidi"/>
                <w:b/>
                <w:bCs/>
                <w:sz w:val="23"/>
                <w:szCs w:val="23"/>
              </w:rPr>
            </w:pPr>
            <w:r w:rsidRPr="0021259C">
              <w:rPr>
                <w:rFonts w:asciiTheme="minorBidi" w:eastAsia="Arial" w:hAnsiTheme="minorBidi" w:cstheme="minorBidi"/>
                <w:b/>
                <w:bCs/>
                <w:sz w:val="23"/>
                <w:szCs w:val="23"/>
              </w:rPr>
              <w:t>NO</w:t>
            </w:r>
          </w:p>
        </w:tc>
        <w:tc>
          <w:tcPr>
            <w:tcW w:w="2693" w:type="dxa"/>
            <w:tcBorders>
              <w:top w:val="single" w:sz="6" w:space="0" w:color="44444F"/>
              <w:left w:val="single" w:sz="6" w:space="0" w:color="222222"/>
              <w:bottom w:val="single" w:sz="6" w:space="0" w:color="343A44"/>
              <w:right w:val="single" w:sz="6" w:space="0" w:color="2E2E2E"/>
            </w:tcBorders>
          </w:tcPr>
          <w:p w:rsidR="0085741C" w:rsidRPr="0021259C" w:rsidRDefault="003A22B4" w:rsidP="003E083C">
            <w:pPr>
              <w:spacing w:line="300" w:lineRule="auto"/>
              <w:ind w:left="3"/>
              <w:jc w:val="center"/>
              <w:rPr>
                <w:rFonts w:asciiTheme="minorBidi" w:eastAsia="Arial" w:hAnsiTheme="minorBidi" w:cstheme="minorBidi"/>
                <w:b/>
                <w:bCs/>
                <w:sz w:val="23"/>
                <w:szCs w:val="23"/>
              </w:rPr>
            </w:pPr>
            <w:r w:rsidRPr="0021259C">
              <w:rPr>
                <w:rFonts w:asciiTheme="minorBidi" w:eastAsia="Arial" w:hAnsiTheme="minorBidi" w:cstheme="minorBidi"/>
                <w:b/>
                <w:bCs/>
                <w:spacing w:val="1"/>
                <w:w w:val="101"/>
                <w:sz w:val="23"/>
                <w:szCs w:val="23"/>
              </w:rPr>
              <w:t>P</w:t>
            </w:r>
            <w:r w:rsidRPr="0021259C">
              <w:rPr>
                <w:rFonts w:asciiTheme="minorBidi" w:eastAsia="Arial" w:hAnsiTheme="minorBidi" w:cstheme="minorBidi"/>
                <w:b/>
                <w:bCs/>
                <w:spacing w:val="-4"/>
                <w:sz w:val="23"/>
                <w:szCs w:val="23"/>
              </w:rPr>
              <w:t>O</w:t>
            </w:r>
            <w:r w:rsidRPr="0021259C">
              <w:rPr>
                <w:rFonts w:asciiTheme="minorBidi" w:eastAsia="Arial" w:hAnsiTheme="minorBidi" w:cstheme="minorBidi"/>
                <w:b/>
                <w:bCs/>
                <w:spacing w:val="1"/>
                <w:w w:val="101"/>
                <w:sz w:val="23"/>
                <w:szCs w:val="23"/>
              </w:rPr>
              <w:t>S</w:t>
            </w:r>
            <w:r w:rsidRPr="0021259C">
              <w:rPr>
                <w:rFonts w:asciiTheme="minorBidi" w:eastAsia="Arial" w:hAnsiTheme="minorBidi" w:cstheme="minorBidi"/>
                <w:b/>
                <w:bCs/>
                <w:spacing w:val="-4"/>
                <w:w w:val="101"/>
                <w:sz w:val="23"/>
                <w:szCs w:val="23"/>
              </w:rPr>
              <w:t>I</w:t>
            </w:r>
            <w:r w:rsidRPr="0021259C">
              <w:rPr>
                <w:rFonts w:asciiTheme="minorBidi" w:eastAsia="Arial" w:hAnsiTheme="minorBidi" w:cstheme="minorBidi"/>
                <w:b/>
                <w:bCs/>
                <w:spacing w:val="1"/>
                <w:w w:val="101"/>
                <w:sz w:val="23"/>
                <w:szCs w:val="23"/>
              </w:rPr>
              <w:t>S</w:t>
            </w:r>
            <w:r w:rsidRPr="0021259C">
              <w:rPr>
                <w:rFonts w:asciiTheme="minorBidi" w:eastAsia="Arial" w:hAnsiTheme="minorBidi" w:cstheme="minorBidi"/>
                <w:b/>
                <w:bCs/>
                <w:spacing w:val="-4"/>
                <w:w w:val="101"/>
                <w:sz w:val="23"/>
                <w:szCs w:val="23"/>
              </w:rPr>
              <w:t>I/</w:t>
            </w:r>
            <w:r w:rsidRPr="0021259C">
              <w:rPr>
                <w:rFonts w:asciiTheme="minorBidi" w:eastAsia="Arial" w:hAnsiTheme="minorBidi" w:cstheme="minorBidi"/>
                <w:b/>
                <w:bCs/>
                <w:sz w:val="23"/>
                <w:szCs w:val="23"/>
              </w:rPr>
              <w:t>J</w:t>
            </w:r>
            <w:r w:rsidRPr="0021259C">
              <w:rPr>
                <w:rFonts w:asciiTheme="minorBidi" w:eastAsia="Arial" w:hAnsiTheme="minorBidi" w:cstheme="minorBidi"/>
                <w:b/>
                <w:bCs/>
                <w:spacing w:val="-3"/>
                <w:sz w:val="23"/>
                <w:szCs w:val="23"/>
              </w:rPr>
              <w:t>A</w:t>
            </w:r>
            <w:r w:rsidRPr="0021259C">
              <w:rPr>
                <w:rFonts w:asciiTheme="minorBidi" w:eastAsia="Arial" w:hAnsiTheme="minorBidi" w:cstheme="minorBidi"/>
                <w:b/>
                <w:bCs/>
                <w:spacing w:val="-3"/>
                <w:w w:val="101"/>
                <w:sz w:val="23"/>
                <w:szCs w:val="23"/>
              </w:rPr>
              <w:t>BA</w:t>
            </w:r>
            <w:r w:rsidRPr="0021259C">
              <w:rPr>
                <w:rFonts w:asciiTheme="minorBidi" w:eastAsia="Arial" w:hAnsiTheme="minorBidi" w:cstheme="minorBidi"/>
                <w:b/>
                <w:bCs/>
                <w:spacing w:val="-2"/>
                <w:w w:val="101"/>
                <w:sz w:val="23"/>
                <w:szCs w:val="23"/>
              </w:rPr>
              <w:t>T</w:t>
            </w:r>
            <w:r w:rsidRPr="0021259C">
              <w:rPr>
                <w:rFonts w:asciiTheme="minorBidi" w:eastAsia="Arial" w:hAnsiTheme="minorBidi" w:cstheme="minorBidi"/>
                <w:b/>
                <w:bCs/>
                <w:spacing w:val="-3"/>
                <w:w w:val="101"/>
                <w:sz w:val="23"/>
                <w:szCs w:val="23"/>
              </w:rPr>
              <w:t>A</w:t>
            </w:r>
            <w:r w:rsidRPr="0021259C">
              <w:rPr>
                <w:rFonts w:asciiTheme="minorBidi" w:eastAsia="Arial" w:hAnsiTheme="minorBidi" w:cstheme="minorBidi"/>
                <w:b/>
                <w:bCs/>
                <w:sz w:val="23"/>
                <w:szCs w:val="23"/>
              </w:rPr>
              <w:t>N</w:t>
            </w:r>
          </w:p>
        </w:tc>
        <w:tc>
          <w:tcPr>
            <w:tcW w:w="2521" w:type="dxa"/>
            <w:tcBorders>
              <w:top w:val="single" w:sz="6" w:space="0" w:color="44444F"/>
              <w:left w:val="single" w:sz="6" w:space="0" w:color="2E2E2E"/>
              <w:bottom w:val="single" w:sz="6" w:space="0" w:color="343A44"/>
              <w:right w:val="single" w:sz="6" w:space="0" w:color="343434"/>
            </w:tcBorders>
          </w:tcPr>
          <w:p w:rsidR="0085741C" w:rsidRPr="0021259C" w:rsidRDefault="003A22B4" w:rsidP="003E083C">
            <w:pPr>
              <w:spacing w:line="300" w:lineRule="auto"/>
              <w:ind w:left="3"/>
              <w:jc w:val="center"/>
              <w:rPr>
                <w:rFonts w:asciiTheme="minorBidi" w:eastAsia="Arial" w:hAnsiTheme="minorBidi" w:cstheme="minorBidi"/>
                <w:b/>
                <w:bCs/>
                <w:sz w:val="23"/>
                <w:szCs w:val="23"/>
              </w:rPr>
            </w:pPr>
            <w:r w:rsidRPr="0021259C">
              <w:rPr>
                <w:rFonts w:asciiTheme="minorBidi" w:eastAsia="Arial" w:hAnsiTheme="minorBidi" w:cstheme="minorBidi"/>
                <w:b/>
                <w:bCs/>
                <w:spacing w:val="1"/>
                <w:w w:val="101"/>
                <w:sz w:val="23"/>
                <w:szCs w:val="23"/>
              </w:rPr>
              <w:t>K</w:t>
            </w:r>
            <w:r w:rsidRPr="0021259C">
              <w:rPr>
                <w:rFonts w:asciiTheme="minorBidi" w:eastAsia="Arial" w:hAnsiTheme="minorBidi" w:cstheme="minorBidi"/>
                <w:b/>
                <w:bCs/>
                <w:spacing w:val="-3"/>
                <w:sz w:val="23"/>
                <w:szCs w:val="23"/>
              </w:rPr>
              <w:t>U</w:t>
            </w:r>
            <w:r w:rsidRPr="0021259C">
              <w:rPr>
                <w:rFonts w:asciiTheme="minorBidi" w:eastAsia="Arial" w:hAnsiTheme="minorBidi" w:cstheme="minorBidi"/>
                <w:b/>
                <w:bCs/>
                <w:spacing w:val="1"/>
                <w:w w:val="101"/>
                <w:sz w:val="23"/>
                <w:szCs w:val="23"/>
              </w:rPr>
              <w:t>A</w:t>
            </w:r>
            <w:r w:rsidRPr="0021259C">
              <w:rPr>
                <w:rFonts w:asciiTheme="minorBidi" w:eastAsia="Arial" w:hAnsiTheme="minorBidi" w:cstheme="minorBidi"/>
                <w:b/>
                <w:bCs/>
                <w:spacing w:val="-1"/>
                <w:sz w:val="23"/>
                <w:szCs w:val="23"/>
              </w:rPr>
              <w:t>L</w:t>
            </w:r>
            <w:r w:rsidRPr="0021259C">
              <w:rPr>
                <w:rFonts w:asciiTheme="minorBidi" w:eastAsia="Arial" w:hAnsiTheme="minorBidi" w:cstheme="minorBidi"/>
                <w:b/>
                <w:bCs/>
                <w:spacing w:val="-4"/>
                <w:w w:val="101"/>
                <w:sz w:val="23"/>
                <w:szCs w:val="23"/>
              </w:rPr>
              <w:t>I</w:t>
            </w:r>
            <w:r w:rsidRPr="0021259C">
              <w:rPr>
                <w:rFonts w:asciiTheme="minorBidi" w:eastAsia="Arial" w:hAnsiTheme="minorBidi" w:cstheme="minorBidi"/>
                <w:b/>
                <w:bCs/>
                <w:spacing w:val="-2"/>
                <w:w w:val="101"/>
                <w:sz w:val="23"/>
                <w:szCs w:val="23"/>
              </w:rPr>
              <w:t>F</w:t>
            </w:r>
            <w:r w:rsidRPr="0021259C">
              <w:rPr>
                <w:rFonts w:asciiTheme="minorBidi" w:eastAsia="Arial" w:hAnsiTheme="minorBidi" w:cstheme="minorBidi"/>
                <w:b/>
                <w:bCs/>
                <w:spacing w:val="-4"/>
                <w:w w:val="101"/>
                <w:sz w:val="23"/>
                <w:szCs w:val="23"/>
              </w:rPr>
              <w:t>I</w:t>
            </w:r>
            <w:r w:rsidRPr="0021259C">
              <w:rPr>
                <w:rFonts w:asciiTheme="minorBidi" w:eastAsia="Arial" w:hAnsiTheme="minorBidi" w:cstheme="minorBidi"/>
                <w:b/>
                <w:bCs/>
                <w:spacing w:val="1"/>
                <w:w w:val="101"/>
                <w:sz w:val="23"/>
                <w:szCs w:val="23"/>
              </w:rPr>
              <w:t>KAS</w:t>
            </w:r>
            <w:r w:rsidRPr="0021259C">
              <w:rPr>
                <w:rFonts w:asciiTheme="minorBidi" w:eastAsia="Arial" w:hAnsiTheme="minorBidi" w:cstheme="minorBidi"/>
                <w:b/>
                <w:bCs/>
                <w:w w:val="101"/>
                <w:sz w:val="23"/>
                <w:szCs w:val="23"/>
              </w:rPr>
              <w:t>I</w:t>
            </w:r>
          </w:p>
        </w:tc>
        <w:tc>
          <w:tcPr>
            <w:tcW w:w="1440" w:type="dxa"/>
            <w:tcBorders>
              <w:top w:val="single" w:sz="6" w:space="0" w:color="44444F"/>
              <w:left w:val="single" w:sz="6" w:space="0" w:color="343434"/>
              <w:bottom w:val="single" w:sz="6" w:space="0" w:color="1F2828"/>
              <w:right w:val="single" w:sz="6" w:space="0" w:color="343434"/>
            </w:tcBorders>
          </w:tcPr>
          <w:p w:rsidR="0085741C" w:rsidRPr="0021259C" w:rsidRDefault="003A22B4" w:rsidP="003E083C">
            <w:pPr>
              <w:spacing w:line="300" w:lineRule="auto"/>
              <w:ind w:left="67"/>
              <w:jc w:val="center"/>
              <w:rPr>
                <w:rFonts w:asciiTheme="minorBidi" w:eastAsia="Arial" w:hAnsiTheme="minorBidi" w:cstheme="minorBidi"/>
                <w:b/>
                <w:bCs/>
                <w:sz w:val="23"/>
                <w:szCs w:val="23"/>
              </w:rPr>
            </w:pPr>
            <w:r w:rsidRPr="0021259C">
              <w:rPr>
                <w:rFonts w:asciiTheme="minorBidi" w:eastAsia="Arial" w:hAnsiTheme="minorBidi" w:cstheme="minorBidi"/>
                <w:b/>
                <w:bCs/>
                <w:spacing w:val="1"/>
                <w:w w:val="101"/>
                <w:sz w:val="23"/>
                <w:szCs w:val="23"/>
              </w:rPr>
              <w:t>P</w:t>
            </w:r>
            <w:r w:rsidRPr="0021259C">
              <w:rPr>
                <w:rFonts w:asciiTheme="minorBidi" w:eastAsia="Arial" w:hAnsiTheme="minorBidi" w:cstheme="minorBidi"/>
                <w:b/>
                <w:bCs/>
                <w:spacing w:val="-1"/>
                <w:sz w:val="23"/>
                <w:szCs w:val="23"/>
              </w:rPr>
              <w:t>enga</w:t>
            </w:r>
            <w:r w:rsidRPr="0021259C">
              <w:rPr>
                <w:rFonts w:asciiTheme="minorBidi" w:eastAsia="Arial" w:hAnsiTheme="minorBidi" w:cstheme="minorBidi"/>
                <w:b/>
                <w:bCs/>
                <w:sz w:val="23"/>
                <w:szCs w:val="23"/>
              </w:rPr>
              <w:t>l</w:t>
            </w:r>
            <w:r w:rsidRPr="0021259C">
              <w:rPr>
                <w:rFonts w:asciiTheme="minorBidi" w:eastAsia="Arial" w:hAnsiTheme="minorBidi" w:cstheme="minorBidi"/>
                <w:b/>
                <w:bCs/>
                <w:spacing w:val="-4"/>
                <w:sz w:val="23"/>
                <w:szCs w:val="23"/>
              </w:rPr>
              <w:t>a</w:t>
            </w:r>
            <w:r w:rsidRPr="0021259C">
              <w:rPr>
                <w:rFonts w:asciiTheme="minorBidi" w:eastAsia="Arial" w:hAnsiTheme="minorBidi" w:cstheme="minorBidi"/>
                <w:b/>
                <w:bCs/>
                <w:spacing w:val="3"/>
                <w:sz w:val="23"/>
                <w:szCs w:val="23"/>
              </w:rPr>
              <w:t>m</w:t>
            </w:r>
            <w:r w:rsidRPr="0021259C">
              <w:rPr>
                <w:rFonts w:asciiTheme="minorBidi" w:eastAsia="Arial" w:hAnsiTheme="minorBidi" w:cstheme="minorBidi"/>
                <w:b/>
                <w:bCs/>
                <w:spacing w:val="-1"/>
                <w:sz w:val="23"/>
                <w:szCs w:val="23"/>
              </w:rPr>
              <w:t>a</w:t>
            </w:r>
            <w:r w:rsidRPr="0021259C">
              <w:rPr>
                <w:rFonts w:asciiTheme="minorBidi" w:eastAsia="Arial" w:hAnsiTheme="minorBidi" w:cstheme="minorBidi"/>
                <w:b/>
                <w:bCs/>
                <w:sz w:val="23"/>
                <w:szCs w:val="23"/>
              </w:rPr>
              <w:t>n</w:t>
            </w:r>
          </w:p>
        </w:tc>
        <w:tc>
          <w:tcPr>
            <w:tcW w:w="991" w:type="dxa"/>
            <w:tcBorders>
              <w:top w:val="single" w:sz="4" w:space="0" w:color="222222"/>
              <w:left w:val="single" w:sz="6" w:space="0" w:color="343434"/>
              <w:bottom w:val="single" w:sz="6" w:space="0" w:color="1F2828"/>
              <w:right w:val="single" w:sz="4" w:space="0" w:color="000000"/>
            </w:tcBorders>
          </w:tcPr>
          <w:p w:rsidR="0085741C" w:rsidRPr="0021259C" w:rsidRDefault="003A22B4" w:rsidP="003E083C">
            <w:pPr>
              <w:spacing w:line="300" w:lineRule="auto"/>
              <w:ind w:left="119"/>
              <w:jc w:val="center"/>
              <w:rPr>
                <w:rFonts w:asciiTheme="minorBidi" w:eastAsia="Arial" w:hAnsiTheme="minorBidi" w:cstheme="minorBidi"/>
                <w:b/>
                <w:bCs/>
                <w:sz w:val="23"/>
                <w:szCs w:val="23"/>
              </w:rPr>
            </w:pPr>
            <w:r w:rsidRPr="0021259C">
              <w:rPr>
                <w:rFonts w:asciiTheme="minorBidi" w:eastAsia="Arial" w:hAnsiTheme="minorBidi" w:cstheme="minorBidi"/>
                <w:b/>
                <w:bCs/>
                <w:sz w:val="23"/>
                <w:szCs w:val="23"/>
              </w:rPr>
              <w:t>J</w:t>
            </w:r>
            <w:r w:rsidRPr="0021259C">
              <w:rPr>
                <w:rFonts w:asciiTheme="minorBidi" w:eastAsia="Arial" w:hAnsiTheme="minorBidi" w:cstheme="minorBidi"/>
                <w:b/>
                <w:bCs/>
                <w:spacing w:val="-1"/>
                <w:sz w:val="23"/>
                <w:szCs w:val="23"/>
              </w:rPr>
              <w:t>um</w:t>
            </w:r>
            <w:r w:rsidRPr="0021259C">
              <w:rPr>
                <w:rFonts w:asciiTheme="minorBidi" w:eastAsia="Arial" w:hAnsiTheme="minorBidi" w:cstheme="minorBidi"/>
                <w:b/>
                <w:bCs/>
                <w:sz w:val="23"/>
                <w:szCs w:val="23"/>
              </w:rPr>
              <w:t>lah</w:t>
            </w:r>
          </w:p>
        </w:tc>
      </w:tr>
      <w:tr w:rsidR="0085741C" w:rsidRPr="0021259C">
        <w:trPr>
          <w:trHeight w:hRule="exact" w:val="724"/>
        </w:trPr>
        <w:tc>
          <w:tcPr>
            <w:tcW w:w="540" w:type="dxa"/>
            <w:tcBorders>
              <w:top w:val="single" w:sz="6" w:space="0" w:color="1F1F1F"/>
              <w:left w:val="single" w:sz="6" w:space="0" w:color="2B2B2B"/>
              <w:bottom w:val="single" w:sz="6" w:space="0" w:color="1F1F1F"/>
              <w:right w:val="single" w:sz="6" w:space="0" w:color="222222"/>
            </w:tcBorders>
          </w:tcPr>
          <w:p w:rsidR="0085741C" w:rsidRPr="0021259C" w:rsidRDefault="003A22B4" w:rsidP="003E083C">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1</w:t>
            </w:r>
          </w:p>
        </w:tc>
        <w:tc>
          <w:tcPr>
            <w:tcW w:w="2693" w:type="dxa"/>
            <w:tcBorders>
              <w:top w:val="single" w:sz="6" w:space="0" w:color="343A44"/>
              <w:left w:val="single" w:sz="6" w:space="0" w:color="222222"/>
              <w:bottom w:val="single" w:sz="6" w:space="0" w:color="343A44"/>
              <w:right w:val="single" w:sz="6" w:space="0" w:color="2E2E2E"/>
            </w:tcBorders>
          </w:tcPr>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K</w:t>
            </w:r>
            <w:r w:rsidRPr="0021259C">
              <w:rPr>
                <w:rFonts w:asciiTheme="minorBidi" w:eastAsia="Arial" w:hAnsiTheme="minorBidi" w:cstheme="minorBidi"/>
                <w:spacing w:val="-1"/>
                <w:sz w:val="23"/>
                <w:szCs w:val="23"/>
              </w:rPr>
              <w:t>e</w:t>
            </w:r>
            <w:r w:rsidRPr="0021259C">
              <w:rPr>
                <w:rFonts w:asciiTheme="minorBidi" w:eastAsia="Arial" w:hAnsiTheme="minorBidi" w:cstheme="minorBidi"/>
                <w:spacing w:val="-4"/>
                <w:sz w:val="23"/>
                <w:szCs w:val="23"/>
              </w:rPr>
              <w:t>t</w:t>
            </w:r>
            <w:r w:rsidRPr="0021259C">
              <w:rPr>
                <w:rFonts w:asciiTheme="minorBidi" w:eastAsia="Arial" w:hAnsiTheme="minorBidi" w:cstheme="minorBidi"/>
                <w:spacing w:val="-1"/>
                <w:sz w:val="23"/>
                <w:szCs w:val="23"/>
              </w:rPr>
              <w:t>u</w:t>
            </w:r>
            <w:r w:rsidRPr="0021259C">
              <w:rPr>
                <w:rFonts w:asciiTheme="minorBidi" w:eastAsia="Arial" w:hAnsiTheme="minorBidi" w:cstheme="minorBidi"/>
                <w:sz w:val="23"/>
                <w:szCs w:val="23"/>
              </w:rPr>
              <w:t>a</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3"/>
                <w:sz w:val="23"/>
                <w:szCs w:val="23"/>
              </w:rPr>
              <w:t>i</w:t>
            </w:r>
            <w:r w:rsidRPr="0021259C">
              <w:rPr>
                <w:rFonts w:asciiTheme="minorBidi" w:eastAsia="Arial" w:hAnsiTheme="minorBidi" w:cstheme="minorBidi"/>
                <w:spacing w:val="3"/>
                <w:sz w:val="23"/>
                <w:szCs w:val="23"/>
              </w:rPr>
              <w:t>m</w:t>
            </w:r>
            <w:r w:rsidRPr="0021259C">
              <w:rPr>
                <w:rFonts w:asciiTheme="minorBidi" w:eastAsia="Arial" w:hAnsiTheme="minorBidi" w:cstheme="minorBidi"/>
                <w:sz w:val="23"/>
                <w:szCs w:val="23"/>
              </w:rPr>
              <w:t>/</w:t>
            </w:r>
            <w:r w:rsidRPr="0021259C">
              <w:rPr>
                <w:rFonts w:asciiTheme="minorBidi" w:eastAsia="Arial" w:hAnsiTheme="minorBidi" w:cstheme="minorBidi"/>
                <w:spacing w:val="-6"/>
                <w:sz w:val="23"/>
                <w:szCs w:val="23"/>
              </w:rPr>
              <w:t xml:space="preserve"> </w:t>
            </w: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1"/>
                <w:sz w:val="23"/>
                <w:szCs w:val="23"/>
              </w:rPr>
              <w:t>e</w:t>
            </w:r>
            <w:r w:rsidRPr="0021259C">
              <w:rPr>
                <w:rFonts w:asciiTheme="minorBidi" w:eastAsia="Arial" w:hAnsiTheme="minorBidi" w:cstheme="minorBidi"/>
                <w:spacing w:val="-5"/>
                <w:sz w:val="23"/>
                <w:szCs w:val="23"/>
              </w:rPr>
              <w:t>a</w:t>
            </w:r>
            <w:r w:rsidRPr="0021259C">
              <w:rPr>
                <w:rFonts w:asciiTheme="minorBidi" w:eastAsia="Arial" w:hAnsiTheme="minorBidi" w:cstheme="minorBidi"/>
                <w:sz w:val="23"/>
                <w:szCs w:val="23"/>
              </w:rPr>
              <w:t>m</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6"/>
                <w:sz w:val="23"/>
                <w:szCs w:val="23"/>
              </w:rPr>
              <w:t>L</w:t>
            </w:r>
            <w:r w:rsidRPr="0021259C">
              <w:rPr>
                <w:rFonts w:asciiTheme="minorBidi" w:eastAsia="Arial" w:hAnsiTheme="minorBidi" w:cstheme="minorBidi"/>
                <w:spacing w:val="-1"/>
                <w:sz w:val="23"/>
                <w:szCs w:val="23"/>
              </w:rPr>
              <w:t>ead</w:t>
            </w:r>
            <w:r w:rsidRPr="0021259C">
              <w:rPr>
                <w:rFonts w:asciiTheme="minorBidi" w:eastAsia="Arial" w:hAnsiTheme="minorBidi" w:cstheme="minorBidi"/>
                <w:spacing w:val="-5"/>
                <w:sz w:val="23"/>
                <w:szCs w:val="23"/>
              </w:rPr>
              <w:t>e</w:t>
            </w:r>
            <w:r w:rsidRPr="0021259C">
              <w:rPr>
                <w:rFonts w:asciiTheme="minorBidi" w:eastAsia="Arial" w:hAnsiTheme="minorBidi" w:cstheme="minorBidi"/>
                <w:sz w:val="23"/>
                <w:szCs w:val="23"/>
              </w:rPr>
              <w:t>r</w:t>
            </w:r>
          </w:p>
        </w:tc>
        <w:tc>
          <w:tcPr>
            <w:tcW w:w="2521" w:type="dxa"/>
            <w:tcBorders>
              <w:top w:val="single" w:sz="6" w:space="0" w:color="343A44"/>
              <w:left w:val="single" w:sz="6" w:space="0" w:color="2E2E2E"/>
              <w:bottom w:val="single" w:sz="6" w:space="0" w:color="343A44"/>
              <w:right w:val="single" w:sz="6" w:space="0" w:color="343434"/>
            </w:tcBorders>
          </w:tcPr>
          <w:p w:rsidR="0085741C" w:rsidRPr="0021259C" w:rsidRDefault="003A22B4" w:rsidP="003E083C">
            <w:pPr>
              <w:spacing w:line="300" w:lineRule="auto"/>
              <w:ind w:left="3" w:right="-60"/>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 xml:space="preserve">li   </w:t>
            </w:r>
            <w:r w:rsidRPr="0021259C">
              <w:rPr>
                <w:rFonts w:asciiTheme="minorBidi" w:eastAsia="Arial" w:hAnsiTheme="minorBidi" w:cstheme="minorBidi"/>
                <w:spacing w:val="16"/>
                <w:sz w:val="23"/>
                <w:szCs w:val="23"/>
              </w:rPr>
              <w:t xml:space="preserve"> </w:t>
            </w:r>
            <w:r w:rsidRPr="0021259C">
              <w:rPr>
                <w:rFonts w:asciiTheme="minorBidi" w:eastAsia="Arial" w:hAnsiTheme="minorBidi" w:cstheme="minorBidi"/>
                <w:spacing w:val="-5"/>
                <w:sz w:val="23"/>
                <w:szCs w:val="23"/>
              </w:rPr>
              <w:t>M</w:t>
            </w: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3"/>
                <w:sz w:val="23"/>
                <w:szCs w:val="23"/>
              </w:rPr>
              <w:t>d</w:t>
            </w:r>
            <w:r w:rsidRPr="0021259C">
              <w:rPr>
                <w:rFonts w:asciiTheme="minorBidi" w:eastAsia="Arial" w:hAnsiTheme="minorBidi" w:cstheme="minorBidi"/>
                <w:spacing w:val="-8"/>
                <w:sz w:val="23"/>
                <w:szCs w:val="23"/>
              </w:rPr>
              <w:t>y</w:t>
            </w:r>
            <w:r w:rsidRPr="0021259C">
              <w:rPr>
                <w:rFonts w:asciiTheme="minorBidi" w:eastAsia="Arial" w:hAnsiTheme="minorBidi" w:cstheme="minorBidi"/>
                <w:spacing w:val="3"/>
                <w:sz w:val="23"/>
                <w:szCs w:val="23"/>
              </w:rPr>
              <w:t>a</w:t>
            </w:r>
            <w:r w:rsidRPr="0021259C">
              <w:rPr>
                <w:rFonts w:asciiTheme="minorBidi" w:eastAsia="Arial" w:hAnsiTheme="minorBidi" w:cstheme="minorBidi"/>
                <w:sz w:val="23"/>
                <w:szCs w:val="23"/>
              </w:rPr>
              <w:t xml:space="preserve">I   </w:t>
            </w:r>
            <w:r w:rsidRPr="0021259C">
              <w:rPr>
                <w:rFonts w:asciiTheme="minorBidi" w:eastAsia="Arial" w:hAnsiTheme="minorBidi" w:cstheme="minorBidi"/>
                <w:spacing w:val="9"/>
                <w:sz w:val="23"/>
                <w:szCs w:val="23"/>
              </w:rPr>
              <w:t xml:space="preserve"> </w:t>
            </w:r>
            <w:r w:rsidRPr="0021259C">
              <w:rPr>
                <w:rFonts w:asciiTheme="minorBidi" w:eastAsia="Arial" w:hAnsiTheme="minorBidi" w:cstheme="minorBidi"/>
                <w:spacing w:val="1"/>
                <w:sz w:val="23"/>
                <w:szCs w:val="23"/>
              </w:rPr>
              <w:t>S2</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14"/>
                <w:sz w:val="23"/>
                <w:szCs w:val="23"/>
              </w:rPr>
              <w:t xml:space="preserve"> </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w w:val="101"/>
                <w:sz w:val="23"/>
                <w:szCs w:val="23"/>
              </w:rPr>
              <w:t>.</w:t>
            </w:r>
          </w:p>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P</w:t>
            </w:r>
            <w:r w:rsidRPr="0021259C">
              <w:rPr>
                <w:rFonts w:asciiTheme="minorBidi" w:eastAsia="Arial" w:hAnsiTheme="minorBidi" w:cstheme="minorBidi"/>
                <w:sz w:val="23"/>
                <w:szCs w:val="23"/>
              </w:rPr>
              <w:t>la</w:t>
            </w:r>
            <w:r w:rsidRPr="0021259C">
              <w:rPr>
                <w:rFonts w:asciiTheme="minorBidi" w:eastAsia="Arial" w:hAnsiTheme="minorBidi" w:cstheme="minorBidi"/>
                <w:spacing w:val="-1"/>
                <w:sz w:val="23"/>
                <w:szCs w:val="23"/>
              </w:rPr>
              <w:t>no</w:t>
            </w:r>
            <w:r w:rsidRPr="0021259C">
              <w:rPr>
                <w:rFonts w:asciiTheme="minorBidi" w:eastAsia="Arial" w:hAnsiTheme="minorBidi" w:cstheme="minorBidi"/>
                <w:sz w:val="23"/>
                <w:szCs w:val="23"/>
              </w:rPr>
              <w:t>lo</w:t>
            </w:r>
            <w:r w:rsidRPr="0021259C">
              <w:rPr>
                <w:rFonts w:asciiTheme="minorBidi" w:eastAsia="Arial" w:hAnsiTheme="minorBidi" w:cstheme="minorBidi"/>
                <w:spacing w:val="-1"/>
                <w:sz w:val="23"/>
                <w:szCs w:val="23"/>
              </w:rPr>
              <w:t>g</w:t>
            </w:r>
            <w:r w:rsidRPr="0021259C">
              <w:rPr>
                <w:rFonts w:asciiTheme="minorBidi" w:eastAsia="Arial" w:hAnsiTheme="minorBidi" w:cstheme="minorBidi"/>
                <w:sz w:val="23"/>
                <w:szCs w:val="23"/>
              </w:rPr>
              <w:t>i/</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1"/>
                <w:w w:val="101"/>
                <w:sz w:val="23"/>
                <w:szCs w:val="23"/>
              </w:rPr>
              <w:t>A</w:t>
            </w:r>
            <w:r w:rsidRPr="0021259C">
              <w:rPr>
                <w:rFonts w:asciiTheme="minorBidi" w:eastAsia="Arial" w:hAnsiTheme="minorBidi" w:cstheme="minorBidi"/>
                <w:spacing w:val="-1"/>
                <w:sz w:val="23"/>
                <w:szCs w:val="23"/>
              </w:rPr>
              <w:t>r</w:t>
            </w:r>
            <w:r w:rsidRPr="0021259C">
              <w:rPr>
                <w:rFonts w:asciiTheme="minorBidi" w:eastAsia="Arial" w:hAnsiTheme="minorBidi" w:cstheme="minorBidi"/>
                <w:sz w:val="23"/>
                <w:szCs w:val="23"/>
              </w:rPr>
              <w:t>si</w:t>
            </w:r>
            <w:r w:rsidRPr="0021259C">
              <w:rPr>
                <w:rFonts w:asciiTheme="minorBidi" w:eastAsia="Arial" w:hAnsiTheme="minorBidi" w:cstheme="minorBidi"/>
                <w:spacing w:val="-4"/>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4"/>
                <w:sz w:val="23"/>
                <w:szCs w:val="23"/>
              </w:rPr>
              <w:t>k</w:t>
            </w:r>
            <w:r w:rsidRPr="0021259C">
              <w:rPr>
                <w:rFonts w:asciiTheme="minorBidi" w:eastAsia="Arial" w:hAnsiTheme="minorBidi" w:cstheme="minorBidi"/>
                <w:sz w:val="23"/>
                <w:szCs w:val="23"/>
              </w:rPr>
              <w:t>t</w:t>
            </w:r>
            <w:r w:rsidRPr="0021259C">
              <w:rPr>
                <w:rFonts w:asciiTheme="minorBidi" w:eastAsia="Arial" w:hAnsiTheme="minorBidi" w:cstheme="minorBidi"/>
                <w:spacing w:val="-1"/>
                <w:sz w:val="23"/>
                <w:szCs w:val="23"/>
              </w:rPr>
              <w:t>u</w:t>
            </w:r>
            <w:r w:rsidRPr="0021259C">
              <w:rPr>
                <w:rFonts w:asciiTheme="minorBidi" w:eastAsia="Arial" w:hAnsiTheme="minorBidi" w:cstheme="minorBidi"/>
                <w:sz w:val="23"/>
                <w:szCs w:val="23"/>
              </w:rPr>
              <w:t>r</w:t>
            </w:r>
          </w:p>
        </w:tc>
        <w:tc>
          <w:tcPr>
            <w:tcW w:w="1440" w:type="dxa"/>
            <w:tcBorders>
              <w:top w:val="single" w:sz="6" w:space="0" w:color="1F2828"/>
              <w:left w:val="single" w:sz="6" w:space="0" w:color="343434"/>
              <w:bottom w:val="single" w:sz="6" w:space="0" w:color="1F2828"/>
              <w:right w:val="single" w:sz="6" w:space="0" w:color="343434"/>
            </w:tcBorders>
          </w:tcPr>
          <w:p w:rsidR="0085741C" w:rsidRPr="0021259C" w:rsidRDefault="00F5685B" w:rsidP="003E083C">
            <w:pPr>
              <w:spacing w:line="300" w:lineRule="auto"/>
              <w:ind w:left="459"/>
              <w:rPr>
                <w:rFonts w:asciiTheme="minorBidi" w:eastAsia="Arial" w:hAnsiTheme="minorBidi" w:cstheme="minorBidi"/>
                <w:sz w:val="23"/>
                <w:szCs w:val="23"/>
              </w:rPr>
            </w:pPr>
            <w:r w:rsidRPr="0021259C">
              <w:rPr>
                <w:rFonts w:asciiTheme="minorBidi" w:eastAsia="Arial" w:hAnsiTheme="minorBidi" w:cstheme="minorBidi"/>
                <w:sz w:val="23"/>
                <w:szCs w:val="23"/>
              </w:rPr>
              <w:t>5</w:t>
            </w:r>
            <w:r w:rsidR="003A22B4" w:rsidRPr="0021259C">
              <w:rPr>
                <w:rFonts w:asciiTheme="minorBidi" w:eastAsia="Arial" w:hAnsiTheme="minorBidi" w:cstheme="minorBidi"/>
                <w:sz w:val="23"/>
                <w:szCs w:val="23"/>
              </w:rPr>
              <w:t xml:space="preserve"> </w:t>
            </w:r>
            <w:r w:rsidR="003A22B4" w:rsidRPr="0021259C">
              <w:rPr>
                <w:rFonts w:asciiTheme="minorBidi" w:eastAsia="Arial" w:hAnsiTheme="minorBidi" w:cstheme="minorBidi"/>
                <w:spacing w:val="-1"/>
                <w:w w:val="101"/>
                <w:sz w:val="23"/>
                <w:szCs w:val="23"/>
              </w:rPr>
              <w:t>t</w:t>
            </w:r>
            <w:r w:rsidR="003A22B4" w:rsidRPr="0021259C">
              <w:rPr>
                <w:rFonts w:asciiTheme="minorBidi" w:eastAsia="Arial" w:hAnsiTheme="minorBidi" w:cstheme="minorBidi"/>
                <w:spacing w:val="-1"/>
                <w:sz w:val="23"/>
                <w:szCs w:val="23"/>
              </w:rPr>
              <w:t>h</w:t>
            </w:r>
            <w:r w:rsidR="003A22B4"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85741C" w:rsidRPr="0021259C" w:rsidRDefault="003A22B4" w:rsidP="003E083C">
            <w:pPr>
              <w:spacing w:line="300" w:lineRule="auto"/>
              <w:ind w:left="75"/>
              <w:rPr>
                <w:rFonts w:asciiTheme="minorBidi" w:eastAsia="Arial" w:hAnsiTheme="minorBidi" w:cstheme="minorBidi"/>
                <w:sz w:val="23"/>
                <w:szCs w:val="23"/>
              </w:rPr>
            </w:pPr>
            <w:r w:rsidRPr="0021259C">
              <w:rPr>
                <w:rFonts w:asciiTheme="minorBidi" w:eastAsia="Arial" w:hAnsiTheme="minorBidi" w:cstheme="minorBidi"/>
                <w:sz w:val="23"/>
                <w:szCs w:val="23"/>
              </w:rPr>
              <w:t xml:space="preserve">1 </w:t>
            </w:r>
            <w:r w:rsidRPr="0021259C">
              <w:rPr>
                <w:rFonts w:asciiTheme="minorBidi" w:eastAsia="Arial" w:hAnsiTheme="minorBidi" w:cstheme="minorBidi"/>
                <w:spacing w:val="-1"/>
                <w:sz w:val="23"/>
                <w:szCs w:val="23"/>
              </w:rPr>
              <w:t>Oran</w:t>
            </w:r>
            <w:r w:rsidRPr="0021259C">
              <w:rPr>
                <w:rFonts w:asciiTheme="minorBidi" w:eastAsia="Arial" w:hAnsiTheme="minorBidi" w:cstheme="minorBidi"/>
                <w:sz w:val="23"/>
                <w:szCs w:val="23"/>
              </w:rPr>
              <w:t>g</w:t>
            </w:r>
          </w:p>
        </w:tc>
      </w:tr>
      <w:tr w:rsidR="0085741C" w:rsidRPr="0021259C">
        <w:trPr>
          <w:trHeight w:hRule="exact" w:val="592"/>
        </w:trPr>
        <w:tc>
          <w:tcPr>
            <w:tcW w:w="540" w:type="dxa"/>
            <w:tcBorders>
              <w:top w:val="single" w:sz="6" w:space="0" w:color="1F1F1F"/>
              <w:left w:val="single" w:sz="6" w:space="0" w:color="2B2B2B"/>
              <w:bottom w:val="single" w:sz="6" w:space="0" w:color="1F1F1F"/>
              <w:right w:val="single" w:sz="6" w:space="0" w:color="222222"/>
            </w:tcBorders>
          </w:tcPr>
          <w:p w:rsidR="0085741C" w:rsidRPr="0021259C" w:rsidRDefault="003A22B4" w:rsidP="003E083C">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2</w:t>
            </w:r>
          </w:p>
        </w:tc>
        <w:tc>
          <w:tcPr>
            <w:tcW w:w="2693" w:type="dxa"/>
            <w:tcBorders>
              <w:top w:val="single" w:sz="6" w:space="0" w:color="343A44"/>
              <w:left w:val="single" w:sz="6" w:space="0" w:color="222222"/>
              <w:bottom w:val="single" w:sz="6" w:space="0" w:color="343A44"/>
              <w:right w:val="single" w:sz="6" w:space="0" w:color="2E2E2E"/>
            </w:tcBorders>
          </w:tcPr>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1"/>
                <w:sz w:val="23"/>
                <w:szCs w:val="23"/>
              </w:rPr>
              <w:t>nag</w:t>
            </w:r>
            <w:r w:rsidRPr="0021259C">
              <w:rPr>
                <w:rFonts w:asciiTheme="minorBidi" w:eastAsia="Arial" w:hAnsiTheme="minorBidi" w:cstheme="minorBidi"/>
                <w:sz w:val="23"/>
                <w:szCs w:val="23"/>
              </w:rPr>
              <w:t>a</w:t>
            </w:r>
            <w:r w:rsidRPr="0021259C">
              <w:rPr>
                <w:rFonts w:asciiTheme="minorBidi" w:eastAsia="Arial" w:hAnsiTheme="minorBidi" w:cstheme="minorBidi"/>
                <w:spacing w:val="-7"/>
                <w:sz w:val="23"/>
                <w:szCs w:val="23"/>
              </w:rPr>
              <w:t xml:space="preserve"> </w:t>
            </w: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pacing w:val="-3"/>
                <w:sz w:val="23"/>
                <w:szCs w:val="23"/>
              </w:rPr>
              <w:t>l</w:t>
            </w:r>
            <w:r w:rsidRPr="0021259C">
              <w:rPr>
                <w:rFonts w:asciiTheme="minorBidi" w:eastAsia="Arial" w:hAnsiTheme="minorBidi" w:cstheme="minorBidi"/>
                <w:sz w:val="23"/>
                <w:szCs w:val="23"/>
              </w:rPr>
              <w:t>i</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3"/>
                <w:w w:val="101"/>
                <w:sz w:val="23"/>
                <w:szCs w:val="23"/>
              </w:rPr>
              <w:t>P</w:t>
            </w:r>
            <w:r w:rsidRPr="0021259C">
              <w:rPr>
                <w:rFonts w:asciiTheme="minorBidi" w:eastAsia="Arial" w:hAnsiTheme="minorBidi" w:cstheme="minorBidi"/>
                <w:sz w:val="23"/>
                <w:szCs w:val="23"/>
              </w:rPr>
              <w:t>la</w:t>
            </w:r>
            <w:r w:rsidRPr="0021259C">
              <w:rPr>
                <w:rFonts w:asciiTheme="minorBidi" w:eastAsia="Arial" w:hAnsiTheme="minorBidi" w:cstheme="minorBidi"/>
                <w:spacing w:val="-1"/>
                <w:sz w:val="23"/>
                <w:szCs w:val="23"/>
              </w:rPr>
              <w:t>n</w:t>
            </w:r>
            <w:r w:rsidRPr="0021259C">
              <w:rPr>
                <w:rFonts w:asciiTheme="minorBidi" w:eastAsia="Arial" w:hAnsiTheme="minorBidi" w:cstheme="minorBidi"/>
                <w:spacing w:val="-5"/>
                <w:sz w:val="23"/>
                <w:szCs w:val="23"/>
              </w:rPr>
              <w:t>o</w:t>
            </w:r>
            <w:r w:rsidRPr="0021259C">
              <w:rPr>
                <w:rFonts w:asciiTheme="minorBidi" w:eastAsia="Arial" w:hAnsiTheme="minorBidi" w:cstheme="minorBidi"/>
                <w:sz w:val="23"/>
                <w:szCs w:val="23"/>
              </w:rPr>
              <w:t>lo</w:t>
            </w:r>
            <w:r w:rsidRPr="0021259C">
              <w:rPr>
                <w:rFonts w:asciiTheme="minorBidi" w:eastAsia="Arial" w:hAnsiTheme="minorBidi" w:cstheme="minorBidi"/>
                <w:spacing w:val="-6"/>
                <w:sz w:val="23"/>
                <w:szCs w:val="23"/>
              </w:rPr>
              <w:t>g</w:t>
            </w:r>
            <w:r w:rsidRPr="0021259C">
              <w:rPr>
                <w:rFonts w:asciiTheme="minorBidi" w:eastAsia="Arial" w:hAnsiTheme="minorBidi" w:cstheme="minorBidi"/>
                <w:sz w:val="23"/>
                <w:szCs w:val="23"/>
              </w:rPr>
              <w:t>i</w:t>
            </w:r>
          </w:p>
        </w:tc>
        <w:tc>
          <w:tcPr>
            <w:tcW w:w="2521" w:type="dxa"/>
            <w:tcBorders>
              <w:top w:val="single" w:sz="6" w:space="0" w:color="343A44"/>
              <w:left w:val="single" w:sz="6" w:space="0" w:color="2E2E2E"/>
              <w:bottom w:val="single" w:sz="6" w:space="0" w:color="343A44"/>
              <w:right w:val="single" w:sz="6" w:space="0" w:color="343434"/>
            </w:tcBorders>
          </w:tcPr>
          <w:p w:rsidR="0085741C" w:rsidRPr="0021259C" w:rsidRDefault="003A22B4" w:rsidP="003E083C">
            <w:pPr>
              <w:spacing w:line="300" w:lineRule="auto"/>
              <w:ind w:left="3" w:right="-60"/>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 xml:space="preserve">li   </w:t>
            </w:r>
            <w:r w:rsidRPr="0021259C">
              <w:rPr>
                <w:rFonts w:asciiTheme="minorBidi" w:eastAsia="Arial" w:hAnsiTheme="minorBidi" w:cstheme="minorBidi"/>
                <w:spacing w:val="55"/>
                <w:sz w:val="23"/>
                <w:szCs w:val="23"/>
              </w:rPr>
              <w:t xml:space="preserve"> </w:t>
            </w:r>
            <w:r w:rsidRPr="0021259C">
              <w:rPr>
                <w:rFonts w:asciiTheme="minorBidi" w:eastAsia="Arial" w:hAnsiTheme="minorBidi" w:cstheme="minorBidi"/>
                <w:spacing w:val="-5"/>
                <w:sz w:val="23"/>
                <w:szCs w:val="23"/>
              </w:rPr>
              <w:t>M</w:t>
            </w:r>
            <w:r w:rsidRPr="0021259C">
              <w:rPr>
                <w:rFonts w:asciiTheme="minorBidi" w:eastAsia="Arial" w:hAnsiTheme="minorBidi" w:cstheme="minorBidi"/>
                <w:spacing w:val="-1"/>
                <w:sz w:val="23"/>
                <w:szCs w:val="23"/>
              </w:rPr>
              <w:t>uda</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1"/>
                <w:sz w:val="23"/>
                <w:szCs w:val="23"/>
              </w:rPr>
              <w:t>S1</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w w:val="101"/>
                <w:sz w:val="23"/>
                <w:szCs w:val="23"/>
              </w:rPr>
              <w:t>.</w:t>
            </w:r>
          </w:p>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w w:val="101"/>
                <w:sz w:val="23"/>
                <w:szCs w:val="23"/>
              </w:rPr>
              <w:t>P</w:t>
            </w:r>
            <w:r w:rsidRPr="0021259C">
              <w:rPr>
                <w:rFonts w:asciiTheme="minorBidi" w:eastAsia="Arial" w:hAnsiTheme="minorBidi" w:cstheme="minorBidi"/>
                <w:sz w:val="23"/>
                <w:szCs w:val="23"/>
              </w:rPr>
              <w:t>la</w:t>
            </w:r>
            <w:r w:rsidRPr="0021259C">
              <w:rPr>
                <w:rFonts w:asciiTheme="minorBidi" w:eastAsia="Arial" w:hAnsiTheme="minorBidi" w:cstheme="minorBidi"/>
                <w:spacing w:val="-1"/>
                <w:sz w:val="23"/>
                <w:szCs w:val="23"/>
              </w:rPr>
              <w:t>no</w:t>
            </w:r>
            <w:r w:rsidRPr="0021259C">
              <w:rPr>
                <w:rFonts w:asciiTheme="minorBidi" w:eastAsia="Arial" w:hAnsiTheme="minorBidi" w:cstheme="minorBidi"/>
                <w:sz w:val="23"/>
                <w:szCs w:val="23"/>
              </w:rPr>
              <w:t>lo</w:t>
            </w:r>
            <w:r w:rsidRPr="0021259C">
              <w:rPr>
                <w:rFonts w:asciiTheme="minorBidi" w:eastAsia="Arial" w:hAnsiTheme="minorBidi" w:cstheme="minorBidi"/>
                <w:spacing w:val="-1"/>
                <w:sz w:val="23"/>
                <w:szCs w:val="23"/>
              </w:rPr>
              <w:t>g</w:t>
            </w:r>
            <w:r w:rsidRPr="0021259C">
              <w:rPr>
                <w:rFonts w:asciiTheme="minorBidi" w:eastAsia="Arial" w:hAnsiTheme="minorBidi" w:cstheme="minorBidi"/>
                <w:sz w:val="23"/>
                <w:szCs w:val="23"/>
              </w:rPr>
              <w:t>i</w:t>
            </w:r>
          </w:p>
        </w:tc>
        <w:tc>
          <w:tcPr>
            <w:tcW w:w="1440" w:type="dxa"/>
            <w:tcBorders>
              <w:top w:val="single" w:sz="6" w:space="0" w:color="1F2828"/>
              <w:left w:val="single" w:sz="6" w:space="0" w:color="343434"/>
              <w:bottom w:val="single" w:sz="6" w:space="0" w:color="1F2828"/>
              <w:right w:val="single" w:sz="6" w:space="0" w:color="343434"/>
            </w:tcBorders>
          </w:tcPr>
          <w:p w:rsidR="0085741C" w:rsidRPr="0021259C" w:rsidRDefault="00F5685B" w:rsidP="003E083C">
            <w:pPr>
              <w:spacing w:line="300" w:lineRule="auto"/>
              <w:ind w:left="459"/>
              <w:rPr>
                <w:rFonts w:asciiTheme="minorBidi" w:eastAsia="Arial" w:hAnsiTheme="minorBidi" w:cstheme="minorBidi"/>
                <w:sz w:val="23"/>
                <w:szCs w:val="23"/>
              </w:rPr>
            </w:pPr>
            <w:r w:rsidRPr="0021259C">
              <w:rPr>
                <w:rFonts w:asciiTheme="minorBidi" w:eastAsia="Arial" w:hAnsiTheme="minorBidi" w:cstheme="minorBidi"/>
                <w:sz w:val="23"/>
                <w:szCs w:val="23"/>
              </w:rPr>
              <w:t>5</w:t>
            </w:r>
            <w:r w:rsidR="003A22B4" w:rsidRPr="0021259C">
              <w:rPr>
                <w:rFonts w:asciiTheme="minorBidi" w:eastAsia="Arial" w:hAnsiTheme="minorBidi" w:cstheme="minorBidi"/>
                <w:sz w:val="23"/>
                <w:szCs w:val="23"/>
              </w:rPr>
              <w:t xml:space="preserve"> </w:t>
            </w:r>
            <w:r w:rsidR="003A22B4" w:rsidRPr="0021259C">
              <w:rPr>
                <w:rFonts w:asciiTheme="minorBidi" w:eastAsia="Arial" w:hAnsiTheme="minorBidi" w:cstheme="minorBidi"/>
                <w:spacing w:val="-1"/>
                <w:w w:val="101"/>
                <w:sz w:val="23"/>
                <w:szCs w:val="23"/>
              </w:rPr>
              <w:t>t</w:t>
            </w:r>
            <w:r w:rsidR="003A22B4" w:rsidRPr="0021259C">
              <w:rPr>
                <w:rFonts w:asciiTheme="minorBidi" w:eastAsia="Arial" w:hAnsiTheme="minorBidi" w:cstheme="minorBidi"/>
                <w:spacing w:val="-1"/>
                <w:sz w:val="23"/>
                <w:szCs w:val="23"/>
              </w:rPr>
              <w:t>h</w:t>
            </w:r>
            <w:r w:rsidR="003A22B4"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85741C" w:rsidRPr="0021259C" w:rsidRDefault="003A22B4" w:rsidP="003E083C">
            <w:pPr>
              <w:spacing w:line="300" w:lineRule="auto"/>
              <w:ind w:left="107"/>
              <w:rPr>
                <w:rFonts w:asciiTheme="minorBidi" w:eastAsia="Arial" w:hAnsiTheme="minorBidi" w:cstheme="minorBidi"/>
                <w:sz w:val="23"/>
                <w:szCs w:val="23"/>
              </w:rPr>
            </w:pPr>
            <w:r w:rsidRPr="0021259C">
              <w:rPr>
                <w:rFonts w:asciiTheme="minorBidi" w:eastAsia="Arial" w:hAnsiTheme="minorBidi" w:cstheme="minorBidi"/>
                <w:spacing w:val="-1"/>
                <w:sz w:val="23"/>
                <w:szCs w:val="23"/>
              </w:rPr>
              <w:t>1</w:t>
            </w:r>
            <w:r w:rsidR="00480548">
              <w:rPr>
                <w:rFonts w:asciiTheme="minorBidi" w:eastAsia="Arial" w:hAnsiTheme="minorBidi" w:cstheme="minorBidi"/>
                <w:spacing w:val="-1"/>
                <w:sz w:val="23"/>
                <w:szCs w:val="23"/>
              </w:rPr>
              <w:t xml:space="preserve"> </w:t>
            </w:r>
            <w:r w:rsidRPr="0021259C">
              <w:rPr>
                <w:rFonts w:asciiTheme="minorBidi" w:eastAsia="Arial" w:hAnsiTheme="minorBidi" w:cstheme="minorBidi"/>
                <w:sz w:val="23"/>
                <w:szCs w:val="23"/>
              </w:rPr>
              <w:t>O</w:t>
            </w:r>
            <w:r w:rsidRPr="0021259C">
              <w:rPr>
                <w:rFonts w:asciiTheme="minorBidi" w:eastAsia="Arial" w:hAnsiTheme="minorBidi" w:cstheme="minorBidi"/>
                <w:spacing w:val="-2"/>
                <w:sz w:val="23"/>
                <w:szCs w:val="23"/>
              </w:rPr>
              <w:t>r</w:t>
            </w:r>
            <w:r w:rsidRPr="0021259C">
              <w:rPr>
                <w:rFonts w:asciiTheme="minorBidi" w:eastAsia="Arial" w:hAnsiTheme="minorBidi" w:cstheme="minorBidi"/>
                <w:spacing w:val="-1"/>
                <w:sz w:val="23"/>
                <w:szCs w:val="23"/>
              </w:rPr>
              <w:t>an</w:t>
            </w:r>
            <w:r w:rsidRPr="0021259C">
              <w:rPr>
                <w:rFonts w:asciiTheme="minorBidi" w:eastAsia="Arial" w:hAnsiTheme="minorBidi" w:cstheme="minorBidi"/>
                <w:sz w:val="23"/>
                <w:szCs w:val="23"/>
              </w:rPr>
              <w:t>g</w:t>
            </w:r>
          </w:p>
        </w:tc>
      </w:tr>
      <w:tr w:rsidR="0085741C" w:rsidRPr="0021259C">
        <w:trPr>
          <w:trHeight w:hRule="exact" w:val="504"/>
        </w:trPr>
        <w:tc>
          <w:tcPr>
            <w:tcW w:w="540" w:type="dxa"/>
            <w:tcBorders>
              <w:top w:val="single" w:sz="6" w:space="0" w:color="1F1F1F"/>
              <w:left w:val="single" w:sz="6" w:space="0" w:color="2B2B2B"/>
              <w:bottom w:val="single" w:sz="6" w:space="0" w:color="1F1F1F"/>
              <w:right w:val="single" w:sz="6" w:space="0" w:color="222222"/>
            </w:tcBorders>
          </w:tcPr>
          <w:p w:rsidR="0085741C" w:rsidRPr="0021259C" w:rsidRDefault="003A22B4" w:rsidP="003E083C">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3</w:t>
            </w:r>
          </w:p>
        </w:tc>
        <w:tc>
          <w:tcPr>
            <w:tcW w:w="2693" w:type="dxa"/>
            <w:tcBorders>
              <w:top w:val="single" w:sz="6" w:space="0" w:color="343A44"/>
              <w:left w:val="single" w:sz="6" w:space="0" w:color="222222"/>
              <w:bottom w:val="single" w:sz="6" w:space="0" w:color="343A44"/>
              <w:right w:val="single" w:sz="6" w:space="0" w:color="2E2E2E"/>
            </w:tcBorders>
          </w:tcPr>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1"/>
                <w:sz w:val="23"/>
                <w:szCs w:val="23"/>
              </w:rPr>
              <w:t>nag</w:t>
            </w:r>
            <w:r w:rsidRPr="0021259C">
              <w:rPr>
                <w:rFonts w:asciiTheme="minorBidi" w:eastAsia="Arial" w:hAnsiTheme="minorBidi" w:cstheme="minorBidi"/>
                <w:sz w:val="23"/>
                <w:szCs w:val="23"/>
              </w:rPr>
              <w:t>a</w:t>
            </w:r>
            <w:r w:rsidRPr="0021259C">
              <w:rPr>
                <w:rFonts w:asciiTheme="minorBidi" w:eastAsia="Arial" w:hAnsiTheme="minorBidi" w:cstheme="minorBidi"/>
                <w:spacing w:val="-8"/>
                <w:sz w:val="23"/>
                <w:szCs w:val="23"/>
              </w:rPr>
              <w:t xml:space="preserve"> </w:t>
            </w: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pacing w:val="-3"/>
                <w:sz w:val="23"/>
                <w:szCs w:val="23"/>
              </w:rPr>
              <w:t>l</w:t>
            </w:r>
            <w:r w:rsidRPr="0021259C">
              <w:rPr>
                <w:rFonts w:asciiTheme="minorBidi" w:eastAsia="Arial" w:hAnsiTheme="minorBidi" w:cstheme="minorBidi"/>
                <w:sz w:val="23"/>
                <w:szCs w:val="23"/>
              </w:rPr>
              <w:t>i</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3"/>
                <w:w w:val="101"/>
                <w:sz w:val="23"/>
                <w:szCs w:val="23"/>
              </w:rPr>
              <w:t>S</w:t>
            </w:r>
            <w:r w:rsidRPr="0021259C">
              <w:rPr>
                <w:rFonts w:asciiTheme="minorBidi" w:eastAsia="Arial" w:hAnsiTheme="minorBidi" w:cstheme="minorBidi"/>
                <w:sz w:val="23"/>
                <w:szCs w:val="23"/>
              </w:rPr>
              <w:t>ip</w:t>
            </w:r>
            <w:r w:rsidRPr="0021259C">
              <w:rPr>
                <w:rFonts w:asciiTheme="minorBidi" w:eastAsia="Arial" w:hAnsiTheme="minorBidi" w:cstheme="minorBidi"/>
                <w:spacing w:val="-4"/>
                <w:sz w:val="23"/>
                <w:szCs w:val="23"/>
              </w:rPr>
              <w:t>i</w:t>
            </w:r>
            <w:r w:rsidRPr="0021259C">
              <w:rPr>
                <w:rFonts w:asciiTheme="minorBidi" w:eastAsia="Arial" w:hAnsiTheme="minorBidi" w:cstheme="minorBidi"/>
                <w:sz w:val="23"/>
                <w:szCs w:val="23"/>
              </w:rPr>
              <w:t>l</w:t>
            </w:r>
          </w:p>
        </w:tc>
        <w:tc>
          <w:tcPr>
            <w:tcW w:w="2521" w:type="dxa"/>
            <w:tcBorders>
              <w:top w:val="single" w:sz="6" w:space="0" w:color="343A44"/>
              <w:left w:val="single" w:sz="6" w:space="0" w:color="2E2E2E"/>
              <w:bottom w:val="single" w:sz="6" w:space="0" w:color="343A44"/>
              <w:right w:val="single" w:sz="6" w:space="0" w:color="343434"/>
            </w:tcBorders>
          </w:tcPr>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li</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6"/>
                <w:sz w:val="23"/>
                <w:szCs w:val="23"/>
              </w:rPr>
              <w:t>M</w:t>
            </w:r>
            <w:r w:rsidRPr="0021259C">
              <w:rPr>
                <w:rFonts w:asciiTheme="minorBidi" w:eastAsia="Arial" w:hAnsiTheme="minorBidi" w:cstheme="minorBidi"/>
                <w:spacing w:val="-1"/>
                <w:sz w:val="23"/>
                <w:szCs w:val="23"/>
              </w:rPr>
              <w:t>uda</w:t>
            </w:r>
            <w:r w:rsidRPr="0021259C">
              <w:rPr>
                <w:rFonts w:asciiTheme="minorBidi" w:eastAsia="Arial" w:hAnsiTheme="minorBidi" w:cstheme="minorBidi"/>
                <w:sz w:val="23"/>
                <w:szCs w:val="23"/>
              </w:rPr>
              <w:t>/</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1"/>
                <w:w w:val="101"/>
                <w:sz w:val="23"/>
                <w:szCs w:val="23"/>
              </w:rPr>
              <w:t>S</w:t>
            </w:r>
            <w:r w:rsidRPr="0021259C">
              <w:rPr>
                <w:rFonts w:asciiTheme="minorBidi" w:eastAsia="Arial" w:hAnsiTheme="minorBidi" w:cstheme="minorBidi"/>
                <w:sz w:val="23"/>
                <w:szCs w:val="23"/>
              </w:rPr>
              <w:t>1</w:t>
            </w:r>
            <w:r w:rsidRPr="0021259C">
              <w:rPr>
                <w:rFonts w:asciiTheme="minorBidi" w:eastAsia="Arial" w:hAnsiTheme="minorBidi" w:cstheme="minorBidi"/>
                <w:spacing w:val="-5"/>
                <w:sz w:val="23"/>
                <w:szCs w:val="23"/>
              </w:rPr>
              <w:t>-</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w w:val="101"/>
                <w:sz w:val="23"/>
                <w:szCs w:val="23"/>
              </w:rPr>
              <w:t>.</w:t>
            </w:r>
            <w:r w:rsidRPr="0021259C">
              <w:rPr>
                <w:rFonts w:asciiTheme="minorBidi" w:eastAsia="Arial" w:hAnsiTheme="minorBidi" w:cstheme="minorBidi"/>
                <w:spacing w:val="-3"/>
                <w:w w:val="101"/>
                <w:sz w:val="23"/>
                <w:szCs w:val="23"/>
              </w:rPr>
              <w:t>S</w:t>
            </w:r>
            <w:r w:rsidRPr="0021259C">
              <w:rPr>
                <w:rFonts w:asciiTheme="minorBidi" w:eastAsia="Arial" w:hAnsiTheme="minorBidi" w:cstheme="minorBidi"/>
                <w:sz w:val="23"/>
                <w:szCs w:val="23"/>
              </w:rPr>
              <w:t>ipil</w:t>
            </w:r>
          </w:p>
        </w:tc>
        <w:tc>
          <w:tcPr>
            <w:tcW w:w="1440" w:type="dxa"/>
            <w:tcBorders>
              <w:top w:val="single" w:sz="6" w:space="0" w:color="1F2828"/>
              <w:left w:val="single" w:sz="6" w:space="0" w:color="343434"/>
              <w:bottom w:val="single" w:sz="6" w:space="0" w:color="1F2828"/>
              <w:right w:val="single" w:sz="6" w:space="0" w:color="343434"/>
            </w:tcBorders>
          </w:tcPr>
          <w:p w:rsidR="0085741C" w:rsidRPr="0021259C" w:rsidRDefault="00F5685B" w:rsidP="003E083C">
            <w:pPr>
              <w:spacing w:line="300" w:lineRule="auto"/>
              <w:ind w:left="459"/>
              <w:rPr>
                <w:rFonts w:asciiTheme="minorBidi" w:eastAsia="Arial" w:hAnsiTheme="minorBidi" w:cstheme="minorBidi"/>
                <w:sz w:val="23"/>
                <w:szCs w:val="23"/>
              </w:rPr>
            </w:pPr>
            <w:r w:rsidRPr="0021259C">
              <w:rPr>
                <w:rFonts w:asciiTheme="minorBidi" w:eastAsia="Arial" w:hAnsiTheme="minorBidi" w:cstheme="minorBidi"/>
                <w:sz w:val="23"/>
                <w:szCs w:val="23"/>
              </w:rPr>
              <w:t>3</w:t>
            </w:r>
            <w:r w:rsidR="003A22B4" w:rsidRPr="0021259C">
              <w:rPr>
                <w:rFonts w:asciiTheme="minorBidi" w:eastAsia="Arial" w:hAnsiTheme="minorBidi" w:cstheme="minorBidi"/>
                <w:sz w:val="23"/>
                <w:szCs w:val="23"/>
              </w:rPr>
              <w:t xml:space="preserve"> </w:t>
            </w:r>
            <w:r w:rsidR="003A22B4" w:rsidRPr="0021259C">
              <w:rPr>
                <w:rFonts w:asciiTheme="minorBidi" w:eastAsia="Arial" w:hAnsiTheme="minorBidi" w:cstheme="minorBidi"/>
                <w:spacing w:val="-1"/>
                <w:w w:val="101"/>
                <w:sz w:val="23"/>
                <w:szCs w:val="23"/>
              </w:rPr>
              <w:t>t</w:t>
            </w:r>
            <w:r w:rsidR="003A22B4" w:rsidRPr="0021259C">
              <w:rPr>
                <w:rFonts w:asciiTheme="minorBidi" w:eastAsia="Arial" w:hAnsiTheme="minorBidi" w:cstheme="minorBidi"/>
                <w:spacing w:val="-1"/>
                <w:sz w:val="23"/>
                <w:szCs w:val="23"/>
              </w:rPr>
              <w:t>h</w:t>
            </w:r>
            <w:r w:rsidR="003A22B4"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85741C" w:rsidRPr="0021259C" w:rsidRDefault="003A22B4" w:rsidP="003E083C">
            <w:pPr>
              <w:spacing w:line="300" w:lineRule="auto"/>
              <w:ind w:left="107"/>
              <w:rPr>
                <w:rFonts w:asciiTheme="minorBidi" w:eastAsia="Arial" w:hAnsiTheme="minorBidi" w:cstheme="minorBidi"/>
                <w:sz w:val="23"/>
                <w:szCs w:val="23"/>
              </w:rPr>
            </w:pPr>
            <w:r w:rsidRPr="0021259C">
              <w:rPr>
                <w:rFonts w:asciiTheme="minorBidi" w:eastAsia="Arial" w:hAnsiTheme="minorBidi" w:cstheme="minorBidi"/>
                <w:spacing w:val="-1"/>
                <w:sz w:val="23"/>
                <w:szCs w:val="23"/>
              </w:rPr>
              <w:t>1</w:t>
            </w:r>
            <w:r w:rsidR="00480548">
              <w:rPr>
                <w:rFonts w:asciiTheme="minorBidi" w:eastAsia="Arial" w:hAnsiTheme="minorBidi" w:cstheme="minorBidi"/>
                <w:spacing w:val="-1"/>
                <w:sz w:val="23"/>
                <w:szCs w:val="23"/>
              </w:rPr>
              <w:t xml:space="preserve"> </w:t>
            </w:r>
            <w:r w:rsidRPr="0021259C">
              <w:rPr>
                <w:rFonts w:asciiTheme="minorBidi" w:eastAsia="Arial" w:hAnsiTheme="minorBidi" w:cstheme="minorBidi"/>
                <w:sz w:val="23"/>
                <w:szCs w:val="23"/>
              </w:rPr>
              <w:t>O</w:t>
            </w:r>
            <w:r w:rsidRPr="0021259C">
              <w:rPr>
                <w:rFonts w:asciiTheme="minorBidi" w:eastAsia="Arial" w:hAnsiTheme="minorBidi" w:cstheme="minorBidi"/>
                <w:spacing w:val="-2"/>
                <w:sz w:val="23"/>
                <w:szCs w:val="23"/>
              </w:rPr>
              <w:t>r</w:t>
            </w:r>
            <w:r w:rsidRPr="0021259C">
              <w:rPr>
                <w:rFonts w:asciiTheme="minorBidi" w:eastAsia="Arial" w:hAnsiTheme="minorBidi" w:cstheme="minorBidi"/>
                <w:spacing w:val="-1"/>
                <w:sz w:val="23"/>
                <w:szCs w:val="23"/>
              </w:rPr>
              <w:t>an</w:t>
            </w:r>
            <w:r w:rsidRPr="0021259C">
              <w:rPr>
                <w:rFonts w:asciiTheme="minorBidi" w:eastAsia="Arial" w:hAnsiTheme="minorBidi" w:cstheme="minorBidi"/>
                <w:sz w:val="23"/>
                <w:szCs w:val="23"/>
              </w:rPr>
              <w:t>g</w:t>
            </w:r>
          </w:p>
        </w:tc>
      </w:tr>
      <w:tr w:rsidR="0085741C" w:rsidRPr="0021259C">
        <w:trPr>
          <w:trHeight w:hRule="exact" w:val="672"/>
        </w:trPr>
        <w:tc>
          <w:tcPr>
            <w:tcW w:w="540" w:type="dxa"/>
            <w:tcBorders>
              <w:top w:val="single" w:sz="6" w:space="0" w:color="1F1F1F"/>
              <w:left w:val="single" w:sz="6" w:space="0" w:color="2B2B2B"/>
              <w:bottom w:val="single" w:sz="6" w:space="0" w:color="1F1F1F"/>
              <w:right w:val="single" w:sz="6" w:space="0" w:color="222222"/>
            </w:tcBorders>
          </w:tcPr>
          <w:p w:rsidR="0085741C" w:rsidRPr="0021259C" w:rsidRDefault="003A22B4" w:rsidP="003E083C">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4</w:t>
            </w:r>
          </w:p>
        </w:tc>
        <w:tc>
          <w:tcPr>
            <w:tcW w:w="2693" w:type="dxa"/>
            <w:tcBorders>
              <w:top w:val="single" w:sz="6" w:space="0" w:color="343A44"/>
              <w:left w:val="single" w:sz="6" w:space="0" w:color="222222"/>
              <w:bottom w:val="single" w:sz="6" w:space="0" w:color="343A44"/>
              <w:right w:val="single" w:sz="6" w:space="0" w:color="2E2E2E"/>
            </w:tcBorders>
          </w:tcPr>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1"/>
                <w:sz w:val="23"/>
                <w:szCs w:val="23"/>
              </w:rPr>
              <w:t>nag</w:t>
            </w:r>
            <w:r w:rsidRPr="0021259C">
              <w:rPr>
                <w:rFonts w:asciiTheme="minorBidi" w:eastAsia="Arial" w:hAnsiTheme="minorBidi" w:cstheme="minorBidi"/>
                <w:sz w:val="23"/>
                <w:szCs w:val="23"/>
              </w:rPr>
              <w:t>a</w:t>
            </w:r>
            <w:r w:rsidRPr="0021259C">
              <w:rPr>
                <w:rFonts w:asciiTheme="minorBidi" w:eastAsia="Arial" w:hAnsiTheme="minorBidi" w:cstheme="minorBidi"/>
                <w:spacing w:val="-8"/>
                <w:sz w:val="23"/>
                <w:szCs w:val="23"/>
              </w:rPr>
              <w:t xml:space="preserve"> </w:t>
            </w: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pacing w:val="-3"/>
                <w:sz w:val="23"/>
                <w:szCs w:val="23"/>
              </w:rPr>
              <w:t>l</w:t>
            </w:r>
            <w:r w:rsidRPr="0021259C">
              <w:rPr>
                <w:rFonts w:asciiTheme="minorBidi" w:eastAsia="Arial" w:hAnsiTheme="minorBidi" w:cstheme="minorBidi"/>
                <w:sz w:val="23"/>
                <w:szCs w:val="23"/>
              </w:rPr>
              <w:t>i</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1"/>
                <w:w w:val="101"/>
                <w:sz w:val="23"/>
                <w:szCs w:val="23"/>
              </w:rPr>
              <w:t>A</w:t>
            </w:r>
            <w:r w:rsidRPr="0021259C">
              <w:rPr>
                <w:rFonts w:asciiTheme="minorBidi" w:eastAsia="Arial" w:hAnsiTheme="minorBidi" w:cstheme="minorBidi"/>
                <w:spacing w:val="-5"/>
                <w:sz w:val="23"/>
                <w:szCs w:val="23"/>
              </w:rPr>
              <w:t>r</w:t>
            </w:r>
            <w:r w:rsidRPr="0021259C">
              <w:rPr>
                <w:rFonts w:asciiTheme="minorBidi" w:eastAsia="Arial" w:hAnsiTheme="minorBidi" w:cstheme="minorBidi"/>
                <w:sz w:val="23"/>
                <w:szCs w:val="23"/>
              </w:rPr>
              <w:t>si</w:t>
            </w:r>
            <w:r w:rsidRPr="0021259C">
              <w:rPr>
                <w:rFonts w:asciiTheme="minorBidi" w:eastAsia="Arial" w:hAnsiTheme="minorBidi" w:cstheme="minorBidi"/>
                <w:spacing w:val="-4"/>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z w:val="23"/>
                <w:szCs w:val="23"/>
              </w:rPr>
              <w:t>k</w:t>
            </w:r>
          </w:p>
        </w:tc>
        <w:tc>
          <w:tcPr>
            <w:tcW w:w="2521" w:type="dxa"/>
            <w:tcBorders>
              <w:top w:val="single" w:sz="6" w:space="0" w:color="343A44"/>
              <w:left w:val="single" w:sz="6" w:space="0" w:color="2E2E2E"/>
              <w:bottom w:val="single" w:sz="6" w:space="0" w:color="343A44"/>
              <w:right w:val="single" w:sz="6" w:space="0" w:color="343434"/>
            </w:tcBorders>
          </w:tcPr>
          <w:p w:rsidR="0085741C" w:rsidRPr="0021259C" w:rsidRDefault="003A22B4" w:rsidP="003E083C">
            <w:pPr>
              <w:spacing w:line="300" w:lineRule="auto"/>
              <w:ind w:left="3" w:right="-60"/>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 xml:space="preserve">li   </w:t>
            </w:r>
            <w:r w:rsidRPr="0021259C">
              <w:rPr>
                <w:rFonts w:asciiTheme="minorBidi" w:eastAsia="Arial" w:hAnsiTheme="minorBidi" w:cstheme="minorBidi"/>
                <w:spacing w:val="55"/>
                <w:sz w:val="23"/>
                <w:szCs w:val="23"/>
              </w:rPr>
              <w:t xml:space="preserve"> </w:t>
            </w:r>
            <w:r w:rsidRPr="0021259C">
              <w:rPr>
                <w:rFonts w:asciiTheme="minorBidi" w:eastAsia="Arial" w:hAnsiTheme="minorBidi" w:cstheme="minorBidi"/>
                <w:spacing w:val="-5"/>
                <w:sz w:val="23"/>
                <w:szCs w:val="23"/>
              </w:rPr>
              <w:t>M</w:t>
            </w:r>
            <w:r w:rsidRPr="0021259C">
              <w:rPr>
                <w:rFonts w:asciiTheme="minorBidi" w:eastAsia="Arial" w:hAnsiTheme="minorBidi" w:cstheme="minorBidi"/>
                <w:spacing w:val="-1"/>
                <w:sz w:val="23"/>
                <w:szCs w:val="23"/>
              </w:rPr>
              <w:t>uda</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1"/>
                <w:sz w:val="23"/>
                <w:szCs w:val="23"/>
              </w:rPr>
              <w:t>S1</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w w:val="101"/>
                <w:sz w:val="23"/>
                <w:szCs w:val="23"/>
              </w:rPr>
              <w:t>.</w:t>
            </w:r>
          </w:p>
          <w:p w:rsidR="0085741C" w:rsidRPr="0021259C" w:rsidRDefault="003A22B4" w:rsidP="003E083C">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w w:val="101"/>
                <w:sz w:val="23"/>
                <w:szCs w:val="23"/>
              </w:rPr>
              <w:t>A</w:t>
            </w:r>
            <w:r w:rsidRPr="0021259C">
              <w:rPr>
                <w:rFonts w:asciiTheme="minorBidi" w:eastAsia="Arial" w:hAnsiTheme="minorBidi" w:cstheme="minorBidi"/>
                <w:spacing w:val="-1"/>
                <w:sz w:val="23"/>
                <w:szCs w:val="23"/>
              </w:rPr>
              <w:t>r</w:t>
            </w:r>
            <w:r w:rsidRPr="0021259C">
              <w:rPr>
                <w:rFonts w:asciiTheme="minorBidi" w:eastAsia="Arial" w:hAnsiTheme="minorBidi" w:cstheme="minorBidi"/>
                <w:sz w:val="23"/>
                <w:szCs w:val="23"/>
              </w:rPr>
              <w:t>sit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4"/>
                <w:sz w:val="23"/>
                <w:szCs w:val="23"/>
              </w:rPr>
              <w:t>k</w:t>
            </w:r>
            <w:r w:rsidRPr="0021259C">
              <w:rPr>
                <w:rFonts w:asciiTheme="minorBidi" w:eastAsia="Arial" w:hAnsiTheme="minorBidi" w:cstheme="minorBidi"/>
                <w:sz w:val="23"/>
                <w:szCs w:val="23"/>
              </w:rPr>
              <w:t>t</w:t>
            </w:r>
            <w:r w:rsidRPr="0021259C">
              <w:rPr>
                <w:rFonts w:asciiTheme="minorBidi" w:eastAsia="Arial" w:hAnsiTheme="minorBidi" w:cstheme="minorBidi"/>
                <w:spacing w:val="-1"/>
                <w:sz w:val="23"/>
                <w:szCs w:val="23"/>
              </w:rPr>
              <w:t>u</w:t>
            </w:r>
            <w:r w:rsidRPr="0021259C">
              <w:rPr>
                <w:rFonts w:asciiTheme="minorBidi" w:eastAsia="Arial" w:hAnsiTheme="minorBidi" w:cstheme="minorBidi"/>
                <w:sz w:val="23"/>
                <w:szCs w:val="23"/>
              </w:rPr>
              <w:t>r</w:t>
            </w:r>
          </w:p>
        </w:tc>
        <w:tc>
          <w:tcPr>
            <w:tcW w:w="1440" w:type="dxa"/>
            <w:tcBorders>
              <w:top w:val="single" w:sz="6" w:space="0" w:color="1F2828"/>
              <w:left w:val="single" w:sz="6" w:space="0" w:color="343434"/>
              <w:bottom w:val="single" w:sz="6" w:space="0" w:color="1F2828"/>
              <w:right w:val="single" w:sz="6" w:space="0" w:color="343434"/>
            </w:tcBorders>
          </w:tcPr>
          <w:p w:rsidR="0085741C" w:rsidRPr="0021259C" w:rsidRDefault="00F5685B" w:rsidP="003E083C">
            <w:pPr>
              <w:spacing w:line="300" w:lineRule="auto"/>
              <w:ind w:left="459"/>
              <w:rPr>
                <w:rFonts w:asciiTheme="minorBidi" w:eastAsia="Arial" w:hAnsiTheme="minorBidi" w:cstheme="minorBidi"/>
                <w:sz w:val="23"/>
                <w:szCs w:val="23"/>
              </w:rPr>
            </w:pPr>
            <w:r w:rsidRPr="0021259C">
              <w:rPr>
                <w:rFonts w:asciiTheme="minorBidi" w:eastAsia="Arial" w:hAnsiTheme="minorBidi" w:cstheme="minorBidi"/>
                <w:sz w:val="23"/>
                <w:szCs w:val="23"/>
              </w:rPr>
              <w:t>3</w:t>
            </w:r>
            <w:r w:rsidR="003A22B4" w:rsidRPr="0021259C">
              <w:rPr>
                <w:rFonts w:asciiTheme="minorBidi" w:eastAsia="Arial" w:hAnsiTheme="minorBidi" w:cstheme="minorBidi"/>
                <w:sz w:val="23"/>
                <w:szCs w:val="23"/>
              </w:rPr>
              <w:t xml:space="preserve"> </w:t>
            </w:r>
            <w:r w:rsidR="003A22B4" w:rsidRPr="0021259C">
              <w:rPr>
                <w:rFonts w:asciiTheme="minorBidi" w:eastAsia="Arial" w:hAnsiTheme="minorBidi" w:cstheme="minorBidi"/>
                <w:spacing w:val="-1"/>
                <w:w w:val="101"/>
                <w:sz w:val="23"/>
                <w:szCs w:val="23"/>
              </w:rPr>
              <w:t>t</w:t>
            </w:r>
            <w:r w:rsidR="003A22B4" w:rsidRPr="0021259C">
              <w:rPr>
                <w:rFonts w:asciiTheme="minorBidi" w:eastAsia="Arial" w:hAnsiTheme="minorBidi" w:cstheme="minorBidi"/>
                <w:spacing w:val="-1"/>
                <w:sz w:val="23"/>
                <w:szCs w:val="23"/>
              </w:rPr>
              <w:t>h</w:t>
            </w:r>
            <w:r w:rsidR="003A22B4"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85741C" w:rsidRPr="0021259C" w:rsidRDefault="003A22B4" w:rsidP="003E083C">
            <w:pPr>
              <w:spacing w:line="300" w:lineRule="auto"/>
              <w:ind w:left="107"/>
              <w:rPr>
                <w:rFonts w:asciiTheme="minorBidi" w:eastAsia="Arial" w:hAnsiTheme="minorBidi" w:cstheme="minorBidi"/>
                <w:sz w:val="23"/>
                <w:szCs w:val="23"/>
              </w:rPr>
            </w:pPr>
            <w:r w:rsidRPr="0021259C">
              <w:rPr>
                <w:rFonts w:asciiTheme="minorBidi" w:eastAsia="Arial" w:hAnsiTheme="minorBidi" w:cstheme="minorBidi"/>
                <w:spacing w:val="-1"/>
                <w:sz w:val="23"/>
                <w:szCs w:val="23"/>
              </w:rPr>
              <w:t>1</w:t>
            </w:r>
            <w:r w:rsidR="00480548">
              <w:rPr>
                <w:rFonts w:asciiTheme="minorBidi" w:eastAsia="Arial" w:hAnsiTheme="minorBidi" w:cstheme="minorBidi"/>
                <w:spacing w:val="-1"/>
                <w:sz w:val="23"/>
                <w:szCs w:val="23"/>
              </w:rPr>
              <w:t xml:space="preserve"> </w:t>
            </w:r>
            <w:r w:rsidRPr="0021259C">
              <w:rPr>
                <w:rFonts w:asciiTheme="minorBidi" w:eastAsia="Arial" w:hAnsiTheme="minorBidi" w:cstheme="minorBidi"/>
                <w:sz w:val="23"/>
                <w:szCs w:val="23"/>
              </w:rPr>
              <w:t>O</w:t>
            </w:r>
            <w:r w:rsidRPr="0021259C">
              <w:rPr>
                <w:rFonts w:asciiTheme="minorBidi" w:eastAsia="Arial" w:hAnsiTheme="minorBidi" w:cstheme="minorBidi"/>
                <w:spacing w:val="-2"/>
                <w:sz w:val="23"/>
                <w:szCs w:val="23"/>
              </w:rPr>
              <w:t>r</w:t>
            </w:r>
            <w:r w:rsidRPr="0021259C">
              <w:rPr>
                <w:rFonts w:asciiTheme="minorBidi" w:eastAsia="Arial" w:hAnsiTheme="minorBidi" w:cstheme="minorBidi"/>
                <w:spacing w:val="-1"/>
                <w:sz w:val="23"/>
                <w:szCs w:val="23"/>
              </w:rPr>
              <w:t>an</w:t>
            </w:r>
            <w:r w:rsidRPr="0021259C">
              <w:rPr>
                <w:rFonts w:asciiTheme="minorBidi" w:eastAsia="Arial" w:hAnsiTheme="minorBidi" w:cstheme="minorBidi"/>
                <w:sz w:val="23"/>
                <w:szCs w:val="23"/>
              </w:rPr>
              <w:t>g</w:t>
            </w:r>
          </w:p>
        </w:tc>
      </w:tr>
      <w:tr w:rsidR="007F51B8" w:rsidRPr="0021259C">
        <w:trPr>
          <w:trHeight w:hRule="exact" w:val="704"/>
        </w:trPr>
        <w:tc>
          <w:tcPr>
            <w:tcW w:w="540" w:type="dxa"/>
            <w:tcBorders>
              <w:top w:val="single" w:sz="6" w:space="0" w:color="1F1F1F"/>
              <w:left w:val="single" w:sz="6" w:space="0" w:color="2B2B2B"/>
              <w:bottom w:val="single" w:sz="6" w:space="0" w:color="1F1F1F"/>
              <w:right w:val="single" w:sz="6" w:space="0" w:color="222222"/>
            </w:tcBorders>
          </w:tcPr>
          <w:p w:rsidR="007F51B8" w:rsidRPr="0021259C" w:rsidRDefault="007F51B8" w:rsidP="007F51B8">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5</w:t>
            </w:r>
          </w:p>
        </w:tc>
        <w:tc>
          <w:tcPr>
            <w:tcW w:w="2693" w:type="dxa"/>
            <w:tcBorders>
              <w:top w:val="single" w:sz="6" w:space="0" w:color="343A44"/>
              <w:left w:val="single" w:sz="6" w:space="0" w:color="222222"/>
              <w:bottom w:val="single" w:sz="6" w:space="0" w:color="343A44"/>
              <w:right w:val="single" w:sz="6" w:space="0" w:color="2E2E2E"/>
            </w:tcBorders>
          </w:tcPr>
          <w:p w:rsidR="007F51B8" w:rsidRPr="0021259C" w:rsidRDefault="007F51B8" w:rsidP="007F51B8">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2"/>
                <w:sz w:val="23"/>
                <w:szCs w:val="23"/>
              </w:rPr>
              <w:t>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1"/>
                <w:sz w:val="23"/>
                <w:szCs w:val="23"/>
              </w:rPr>
              <w:t>nag</w:t>
            </w:r>
            <w:r w:rsidRPr="0021259C">
              <w:rPr>
                <w:rFonts w:asciiTheme="minorBidi" w:eastAsia="Arial" w:hAnsiTheme="minorBidi" w:cstheme="minorBidi"/>
                <w:sz w:val="23"/>
                <w:szCs w:val="23"/>
              </w:rPr>
              <w:t>a</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1"/>
                <w:sz w:val="23"/>
                <w:szCs w:val="23"/>
              </w:rPr>
              <w:t>L</w:t>
            </w:r>
            <w:r w:rsidRPr="0021259C">
              <w:rPr>
                <w:rFonts w:asciiTheme="minorBidi" w:eastAsia="Arial" w:hAnsiTheme="minorBidi" w:cstheme="minorBidi"/>
                <w:spacing w:val="-5"/>
                <w:sz w:val="23"/>
                <w:szCs w:val="23"/>
              </w:rPr>
              <w:t>a</w:t>
            </w:r>
            <w:r w:rsidRPr="0021259C">
              <w:rPr>
                <w:rFonts w:asciiTheme="minorBidi" w:eastAsia="Arial" w:hAnsiTheme="minorBidi" w:cstheme="minorBidi"/>
                <w:spacing w:val="-1"/>
                <w:sz w:val="23"/>
                <w:szCs w:val="23"/>
              </w:rPr>
              <w:t>n</w:t>
            </w:r>
            <w:r w:rsidRPr="0021259C">
              <w:rPr>
                <w:rFonts w:asciiTheme="minorBidi" w:eastAsia="Arial" w:hAnsiTheme="minorBidi" w:cstheme="minorBidi"/>
                <w:sz w:val="23"/>
                <w:szCs w:val="23"/>
              </w:rPr>
              <w:t>s</w:t>
            </w:r>
            <w:r w:rsidRPr="0021259C">
              <w:rPr>
                <w:rFonts w:asciiTheme="minorBidi" w:eastAsia="Arial" w:hAnsiTheme="minorBidi" w:cstheme="minorBidi"/>
                <w:spacing w:val="-5"/>
                <w:sz w:val="23"/>
                <w:szCs w:val="23"/>
              </w:rPr>
              <w:t>e</w:t>
            </w:r>
            <w:r w:rsidRPr="0021259C">
              <w:rPr>
                <w:rFonts w:asciiTheme="minorBidi" w:eastAsia="Arial" w:hAnsiTheme="minorBidi" w:cstheme="minorBidi"/>
                <w:sz w:val="23"/>
                <w:szCs w:val="23"/>
              </w:rPr>
              <w:t>k</w:t>
            </w:r>
            <w:r w:rsidRPr="0021259C">
              <w:rPr>
                <w:rFonts w:asciiTheme="minorBidi" w:eastAsia="Arial" w:hAnsiTheme="minorBidi" w:cstheme="minorBidi"/>
                <w:spacing w:val="-1"/>
                <w:sz w:val="23"/>
                <w:szCs w:val="23"/>
              </w:rPr>
              <w:t>a</w:t>
            </w:r>
            <w:r w:rsidRPr="0021259C">
              <w:rPr>
                <w:rFonts w:asciiTheme="minorBidi" w:eastAsia="Arial" w:hAnsiTheme="minorBidi" w:cstheme="minorBidi"/>
                <w:sz w:val="23"/>
                <w:szCs w:val="23"/>
              </w:rPr>
              <w:t>p</w:t>
            </w:r>
          </w:p>
        </w:tc>
        <w:tc>
          <w:tcPr>
            <w:tcW w:w="2521" w:type="dxa"/>
            <w:tcBorders>
              <w:top w:val="single" w:sz="6" w:space="0" w:color="343A44"/>
              <w:left w:val="single" w:sz="6" w:space="0" w:color="2E2E2E"/>
              <w:bottom w:val="single" w:sz="6" w:space="0" w:color="343A44"/>
              <w:right w:val="single" w:sz="6" w:space="0" w:color="343434"/>
            </w:tcBorders>
          </w:tcPr>
          <w:p w:rsidR="007F51B8" w:rsidRPr="0021259C" w:rsidRDefault="007F51B8" w:rsidP="007F51B8">
            <w:pPr>
              <w:spacing w:line="300" w:lineRule="auto"/>
              <w:ind w:left="3" w:right="-60"/>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 xml:space="preserve">li   </w:t>
            </w:r>
            <w:r w:rsidRPr="0021259C">
              <w:rPr>
                <w:rFonts w:asciiTheme="minorBidi" w:eastAsia="Arial" w:hAnsiTheme="minorBidi" w:cstheme="minorBidi"/>
                <w:spacing w:val="55"/>
                <w:sz w:val="23"/>
                <w:szCs w:val="23"/>
              </w:rPr>
              <w:t xml:space="preserve"> </w:t>
            </w:r>
            <w:r w:rsidRPr="0021259C">
              <w:rPr>
                <w:rFonts w:asciiTheme="minorBidi" w:eastAsia="Arial" w:hAnsiTheme="minorBidi" w:cstheme="minorBidi"/>
                <w:spacing w:val="-5"/>
                <w:sz w:val="23"/>
                <w:szCs w:val="23"/>
              </w:rPr>
              <w:t>M</w:t>
            </w:r>
            <w:r w:rsidRPr="0021259C">
              <w:rPr>
                <w:rFonts w:asciiTheme="minorBidi" w:eastAsia="Arial" w:hAnsiTheme="minorBidi" w:cstheme="minorBidi"/>
                <w:spacing w:val="-1"/>
                <w:sz w:val="23"/>
                <w:szCs w:val="23"/>
              </w:rPr>
              <w:t>uda</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1"/>
                <w:sz w:val="23"/>
                <w:szCs w:val="23"/>
              </w:rPr>
              <w:t>S1</w:t>
            </w:r>
            <w:r w:rsidRPr="0021259C">
              <w:rPr>
                <w:rFonts w:asciiTheme="minorBidi" w:eastAsia="Arial" w:hAnsiTheme="minorBidi" w:cstheme="minorBidi"/>
                <w:sz w:val="23"/>
                <w:szCs w:val="23"/>
              </w:rPr>
              <w:t xml:space="preserve">-   </w:t>
            </w:r>
            <w:r w:rsidRPr="0021259C">
              <w:rPr>
                <w:rFonts w:asciiTheme="minorBidi" w:eastAsia="Arial" w:hAnsiTheme="minorBidi" w:cstheme="minorBidi"/>
                <w:spacing w:val="49"/>
                <w:sz w:val="23"/>
                <w:szCs w:val="23"/>
              </w:rPr>
              <w:t xml:space="preserve"> </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w w:val="101"/>
                <w:sz w:val="23"/>
                <w:szCs w:val="23"/>
              </w:rPr>
              <w:t>.</w:t>
            </w:r>
          </w:p>
          <w:p w:rsidR="007F51B8" w:rsidRPr="0021259C" w:rsidRDefault="007F51B8" w:rsidP="007F51B8">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r</w:t>
            </w:r>
            <w:r w:rsidRPr="0021259C">
              <w:rPr>
                <w:rFonts w:asciiTheme="minorBidi" w:eastAsia="Arial" w:hAnsiTheme="minorBidi" w:cstheme="minorBidi"/>
                <w:sz w:val="23"/>
                <w:szCs w:val="23"/>
              </w:rPr>
              <w:t>sit</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4"/>
                <w:sz w:val="23"/>
                <w:szCs w:val="23"/>
              </w:rPr>
              <w:t>k</w:t>
            </w:r>
            <w:r w:rsidRPr="0021259C">
              <w:rPr>
                <w:rFonts w:asciiTheme="minorBidi" w:eastAsia="Arial" w:hAnsiTheme="minorBidi" w:cstheme="minorBidi"/>
                <w:sz w:val="23"/>
                <w:szCs w:val="23"/>
              </w:rPr>
              <w:t>t</w:t>
            </w:r>
            <w:r w:rsidRPr="0021259C">
              <w:rPr>
                <w:rFonts w:asciiTheme="minorBidi" w:eastAsia="Arial" w:hAnsiTheme="minorBidi" w:cstheme="minorBidi"/>
                <w:spacing w:val="-1"/>
                <w:sz w:val="23"/>
                <w:szCs w:val="23"/>
              </w:rPr>
              <w:t>u</w:t>
            </w:r>
            <w:r w:rsidRPr="0021259C">
              <w:rPr>
                <w:rFonts w:asciiTheme="minorBidi" w:eastAsia="Arial" w:hAnsiTheme="minorBidi" w:cstheme="minorBidi"/>
                <w:sz w:val="23"/>
                <w:szCs w:val="23"/>
              </w:rPr>
              <w:t>r</w:t>
            </w:r>
            <w:r w:rsidRPr="0021259C">
              <w:rPr>
                <w:rFonts w:asciiTheme="minorBidi" w:eastAsia="Arial" w:hAnsiTheme="minorBidi" w:cstheme="minorBidi"/>
                <w:spacing w:val="2"/>
                <w:sz w:val="23"/>
                <w:szCs w:val="23"/>
              </w:rPr>
              <w:t xml:space="preserve"> </w:t>
            </w:r>
            <w:r w:rsidRPr="0021259C">
              <w:rPr>
                <w:rFonts w:asciiTheme="minorBidi" w:eastAsia="Arial" w:hAnsiTheme="minorBidi" w:cstheme="minorBidi"/>
                <w:spacing w:val="-1"/>
                <w:sz w:val="23"/>
                <w:szCs w:val="23"/>
              </w:rPr>
              <w:t>La</w:t>
            </w:r>
            <w:r w:rsidRPr="0021259C">
              <w:rPr>
                <w:rFonts w:asciiTheme="minorBidi" w:eastAsia="Arial" w:hAnsiTheme="minorBidi" w:cstheme="minorBidi"/>
                <w:spacing w:val="-5"/>
                <w:sz w:val="23"/>
                <w:szCs w:val="23"/>
              </w:rPr>
              <w:t>n</w:t>
            </w:r>
            <w:r w:rsidRPr="0021259C">
              <w:rPr>
                <w:rFonts w:asciiTheme="minorBidi" w:eastAsia="Arial" w:hAnsiTheme="minorBidi" w:cstheme="minorBidi"/>
                <w:sz w:val="23"/>
                <w:szCs w:val="23"/>
              </w:rPr>
              <w:t>s</w:t>
            </w:r>
            <w:r w:rsidRPr="0021259C">
              <w:rPr>
                <w:rFonts w:asciiTheme="minorBidi" w:eastAsia="Arial" w:hAnsiTheme="minorBidi" w:cstheme="minorBidi"/>
                <w:spacing w:val="-5"/>
                <w:sz w:val="23"/>
                <w:szCs w:val="23"/>
              </w:rPr>
              <w:t>e</w:t>
            </w:r>
            <w:r w:rsidRPr="0021259C">
              <w:rPr>
                <w:rFonts w:asciiTheme="minorBidi" w:eastAsia="Arial" w:hAnsiTheme="minorBidi" w:cstheme="minorBidi"/>
                <w:spacing w:val="4"/>
                <w:sz w:val="23"/>
                <w:szCs w:val="23"/>
              </w:rPr>
              <w:t>k</w:t>
            </w:r>
            <w:r w:rsidRPr="0021259C">
              <w:rPr>
                <w:rFonts w:asciiTheme="minorBidi" w:eastAsia="Arial" w:hAnsiTheme="minorBidi" w:cstheme="minorBidi"/>
                <w:spacing w:val="-1"/>
                <w:sz w:val="23"/>
                <w:szCs w:val="23"/>
              </w:rPr>
              <w:t>a</w:t>
            </w:r>
            <w:r w:rsidRPr="0021259C">
              <w:rPr>
                <w:rFonts w:asciiTheme="minorBidi" w:eastAsia="Arial" w:hAnsiTheme="minorBidi" w:cstheme="minorBidi"/>
                <w:sz w:val="23"/>
                <w:szCs w:val="23"/>
              </w:rPr>
              <w:t>p</w:t>
            </w:r>
          </w:p>
        </w:tc>
        <w:tc>
          <w:tcPr>
            <w:tcW w:w="1440" w:type="dxa"/>
            <w:tcBorders>
              <w:top w:val="single" w:sz="6" w:space="0" w:color="1F2828"/>
              <w:left w:val="single" w:sz="6" w:space="0" w:color="343434"/>
              <w:bottom w:val="single" w:sz="6" w:space="0" w:color="1F2828"/>
              <w:right w:val="single" w:sz="6" w:space="0" w:color="343434"/>
            </w:tcBorders>
          </w:tcPr>
          <w:p w:rsidR="007F51B8" w:rsidRPr="0021259C" w:rsidRDefault="007F51B8" w:rsidP="007F51B8">
            <w:pPr>
              <w:spacing w:line="300" w:lineRule="auto"/>
              <w:ind w:left="419"/>
              <w:rPr>
                <w:rFonts w:asciiTheme="minorBidi" w:eastAsia="Arial" w:hAnsiTheme="minorBidi" w:cstheme="minorBidi"/>
                <w:sz w:val="23"/>
                <w:szCs w:val="23"/>
              </w:rPr>
            </w:pPr>
            <w:r w:rsidRPr="0021259C">
              <w:rPr>
                <w:rFonts w:asciiTheme="minorBidi" w:eastAsia="Arial" w:hAnsiTheme="minorBidi" w:cstheme="minorBidi"/>
                <w:sz w:val="23"/>
                <w:szCs w:val="23"/>
              </w:rPr>
              <w:t xml:space="preserve">3 </w:t>
            </w:r>
            <w:r w:rsidRPr="0021259C">
              <w:rPr>
                <w:rFonts w:asciiTheme="minorBidi" w:eastAsia="Arial" w:hAnsiTheme="minorBidi" w:cstheme="minorBidi"/>
                <w:spacing w:val="2"/>
                <w:w w:val="101"/>
                <w:sz w:val="23"/>
                <w:szCs w:val="23"/>
              </w:rPr>
              <w:t>T</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7F51B8" w:rsidRPr="0021259C" w:rsidRDefault="007F51B8" w:rsidP="007F51B8">
            <w:pPr>
              <w:spacing w:line="300" w:lineRule="auto"/>
              <w:ind w:left="75"/>
              <w:rPr>
                <w:rFonts w:asciiTheme="minorBidi" w:eastAsia="Arial" w:hAnsiTheme="minorBidi" w:cstheme="minorBidi"/>
                <w:sz w:val="23"/>
                <w:szCs w:val="23"/>
              </w:rPr>
            </w:pPr>
            <w:r w:rsidRPr="0021259C">
              <w:rPr>
                <w:rFonts w:asciiTheme="minorBidi" w:eastAsia="Arial" w:hAnsiTheme="minorBidi" w:cstheme="minorBidi"/>
                <w:sz w:val="23"/>
                <w:szCs w:val="23"/>
              </w:rPr>
              <w:t xml:space="preserve">1 </w:t>
            </w:r>
            <w:r w:rsidRPr="0021259C">
              <w:rPr>
                <w:rFonts w:asciiTheme="minorBidi" w:eastAsia="Arial" w:hAnsiTheme="minorBidi" w:cstheme="minorBidi"/>
                <w:spacing w:val="-1"/>
                <w:sz w:val="23"/>
                <w:szCs w:val="23"/>
              </w:rPr>
              <w:t>Oran</w:t>
            </w:r>
            <w:r w:rsidRPr="0021259C">
              <w:rPr>
                <w:rFonts w:asciiTheme="minorBidi" w:eastAsia="Arial" w:hAnsiTheme="minorBidi" w:cstheme="minorBidi"/>
                <w:sz w:val="23"/>
                <w:szCs w:val="23"/>
              </w:rPr>
              <w:t>g</w:t>
            </w:r>
          </w:p>
        </w:tc>
      </w:tr>
      <w:tr w:rsidR="007F51B8" w:rsidRPr="0021259C">
        <w:trPr>
          <w:trHeight w:hRule="exact" w:val="708"/>
        </w:trPr>
        <w:tc>
          <w:tcPr>
            <w:tcW w:w="540" w:type="dxa"/>
            <w:tcBorders>
              <w:top w:val="single" w:sz="6" w:space="0" w:color="1F1F1F"/>
              <w:left w:val="single" w:sz="6" w:space="0" w:color="2B2B2B"/>
              <w:bottom w:val="single" w:sz="6" w:space="0" w:color="1F1F1F"/>
              <w:right w:val="single" w:sz="6" w:space="0" w:color="222222"/>
            </w:tcBorders>
          </w:tcPr>
          <w:p w:rsidR="007F51B8" w:rsidRPr="0021259C" w:rsidRDefault="007F51B8" w:rsidP="007F51B8">
            <w:pPr>
              <w:spacing w:line="300" w:lineRule="auto"/>
              <w:ind w:left="162" w:right="161"/>
              <w:jc w:val="center"/>
              <w:rPr>
                <w:rFonts w:asciiTheme="minorBidi" w:eastAsia="Arial" w:hAnsiTheme="minorBidi" w:cstheme="minorBidi"/>
                <w:sz w:val="23"/>
                <w:szCs w:val="23"/>
              </w:rPr>
            </w:pPr>
            <w:r w:rsidRPr="0021259C">
              <w:rPr>
                <w:rFonts w:asciiTheme="minorBidi" w:eastAsia="Arial" w:hAnsiTheme="minorBidi" w:cstheme="minorBidi"/>
                <w:sz w:val="23"/>
                <w:szCs w:val="23"/>
              </w:rPr>
              <w:t>6</w:t>
            </w:r>
          </w:p>
        </w:tc>
        <w:tc>
          <w:tcPr>
            <w:tcW w:w="2693" w:type="dxa"/>
            <w:tcBorders>
              <w:top w:val="single" w:sz="6" w:space="0" w:color="343A44"/>
              <w:left w:val="single" w:sz="6" w:space="0" w:color="222222"/>
              <w:bottom w:val="single" w:sz="6" w:space="0" w:color="343A44"/>
              <w:right w:val="single" w:sz="6" w:space="0" w:color="2E2E2E"/>
            </w:tcBorders>
          </w:tcPr>
          <w:p w:rsidR="007F51B8" w:rsidRPr="0021259C" w:rsidRDefault="007F51B8" w:rsidP="007F51B8">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5"/>
                <w:sz w:val="23"/>
                <w:szCs w:val="23"/>
              </w:rPr>
              <w:t>h</w:t>
            </w:r>
            <w:r w:rsidRPr="0021259C">
              <w:rPr>
                <w:rFonts w:asciiTheme="minorBidi" w:eastAsia="Arial" w:hAnsiTheme="minorBidi" w:cstheme="minorBidi"/>
                <w:sz w:val="23"/>
                <w:szCs w:val="23"/>
              </w:rPr>
              <w:t>li</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6"/>
                <w:sz w:val="23"/>
                <w:szCs w:val="23"/>
              </w:rPr>
              <w:t>M</w:t>
            </w:r>
            <w:r w:rsidRPr="0021259C">
              <w:rPr>
                <w:rFonts w:asciiTheme="minorBidi" w:eastAsia="Arial" w:hAnsiTheme="minorBidi" w:cstheme="minorBidi"/>
                <w:spacing w:val="-5"/>
                <w:sz w:val="23"/>
                <w:szCs w:val="23"/>
              </w:rPr>
              <w:t>e</w:t>
            </w:r>
            <w:r w:rsidRPr="0021259C">
              <w:rPr>
                <w:rFonts w:asciiTheme="minorBidi" w:eastAsia="Arial" w:hAnsiTheme="minorBidi" w:cstheme="minorBidi"/>
                <w:sz w:val="23"/>
                <w:szCs w:val="23"/>
              </w:rPr>
              <w:t>k</w:t>
            </w: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5"/>
                <w:sz w:val="23"/>
                <w:szCs w:val="23"/>
              </w:rPr>
              <w:t>n</w:t>
            </w:r>
            <w:r w:rsidRPr="0021259C">
              <w:rPr>
                <w:rFonts w:asciiTheme="minorBidi" w:eastAsia="Arial" w:hAnsiTheme="minorBidi" w:cstheme="minorBidi"/>
                <w:spacing w:val="-3"/>
                <w:sz w:val="23"/>
                <w:szCs w:val="23"/>
              </w:rPr>
              <w:t>i</w:t>
            </w:r>
            <w:r w:rsidRPr="0021259C">
              <w:rPr>
                <w:rFonts w:asciiTheme="minorBidi" w:eastAsia="Arial" w:hAnsiTheme="minorBidi" w:cstheme="minorBidi"/>
                <w:spacing w:val="4"/>
                <w:sz w:val="23"/>
                <w:szCs w:val="23"/>
              </w:rPr>
              <w:t>k</w:t>
            </w:r>
            <w:r w:rsidRPr="0021259C">
              <w:rPr>
                <w:rFonts w:asciiTheme="minorBidi" w:eastAsia="Arial" w:hAnsiTheme="minorBidi" w:cstheme="minorBidi"/>
                <w:spacing w:val="-5"/>
                <w:sz w:val="23"/>
                <w:szCs w:val="23"/>
              </w:rPr>
              <w:t>a</w:t>
            </w:r>
            <w:r w:rsidRPr="0021259C">
              <w:rPr>
                <w:rFonts w:asciiTheme="minorBidi" w:eastAsia="Arial" w:hAnsiTheme="minorBidi" w:cstheme="minorBidi"/>
                <w:sz w:val="23"/>
                <w:szCs w:val="23"/>
              </w:rPr>
              <w:t>l/</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3"/>
                <w:w w:val="101"/>
                <w:sz w:val="23"/>
                <w:szCs w:val="23"/>
              </w:rPr>
              <w:t>E</w:t>
            </w:r>
            <w:r w:rsidRPr="0021259C">
              <w:rPr>
                <w:rFonts w:asciiTheme="minorBidi" w:eastAsia="Arial" w:hAnsiTheme="minorBidi" w:cstheme="minorBidi"/>
                <w:sz w:val="23"/>
                <w:szCs w:val="23"/>
              </w:rPr>
              <w:t>l</w:t>
            </w:r>
            <w:r w:rsidRPr="0021259C">
              <w:rPr>
                <w:rFonts w:asciiTheme="minorBidi" w:eastAsia="Arial" w:hAnsiTheme="minorBidi" w:cstheme="minorBidi"/>
                <w:spacing w:val="-4"/>
                <w:sz w:val="23"/>
                <w:szCs w:val="23"/>
              </w:rPr>
              <w:t>e</w:t>
            </w:r>
            <w:r w:rsidRPr="0021259C">
              <w:rPr>
                <w:rFonts w:asciiTheme="minorBidi" w:eastAsia="Arial" w:hAnsiTheme="minorBidi" w:cstheme="minorBidi"/>
                <w:sz w:val="23"/>
                <w:szCs w:val="23"/>
              </w:rPr>
              <w:t>kt</w:t>
            </w:r>
            <w:r w:rsidRPr="0021259C">
              <w:rPr>
                <w:rFonts w:asciiTheme="minorBidi" w:eastAsia="Arial" w:hAnsiTheme="minorBidi" w:cstheme="minorBidi"/>
                <w:spacing w:val="-2"/>
                <w:sz w:val="23"/>
                <w:szCs w:val="23"/>
              </w:rPr>
              <w:t>r</w:t>
            </w:r>
            <w:r w:rsidRPr="0021259C">
              <w:rPr>
                <w:rFonts w:asciiTheme="minorBidi" w:eastAsia="Arial" w:hAnsiTheme="minorBidi" w:cstheme="minorBidi"/>
                <w:spacing w:val="-3"/>
                <w:sz w:val="23"/>
                <w:szCs w:val="23"/>
              </w:rPr>
              <w:t>i</w:t>
            </w:r>
            <w:r w:rsidRPr="0021259C">
              <w:rPr>
                <w:rFonts w:asciiTheme="minorBidi" w:eastAsia="Arial" w:hAnsiTheme="minorBidi" w:cstheme="minorBidi"/>
                <w:sz w:val="23"/>
                <w:szCs w:val="23"/>
              </w:rPr>
              <w:t>k</w:t>
            </w:r>
            <w:r w:rsidRPr="0021259C">
              <w:rPr>
                <w:rFonts w:asciiTheme="minorBidi" w:eastAsia="Arial" w:hAnsiTheme="minorBidi" w:cstheme="minorBidi"/>
                <w:spacing w:val="-5"/>
                <w:sz w:val="23"/>
                <w:szCs w:val="23"/>
              </w:rPr>
              <w:t>a</w:t>
            </w:r>
            <w:r w:rsidRPr="0021259C">
              <w:rPr>
                <w:rFonts w:asciiTheme="minorBidi" w:eastAsia="Arial" w:hAnsiTheme="minorBidi" w:cstheme="minorBidi"/>
                <w:sz w:val="23"/>
                <w:szCs w:val="23"/>
              </w:rPr>
              <w:t>l</w:t>
            </w:r>
          </w:p>
        </w:tc>
        <w:tc>
          <w:tcPr>
            <w:tcW w:w="2521" w:type="dxa"/>
            <w:tcBorders>
              <w:top w:val="single" w:sz="6" w:space="0" w:color="343A44"/>
              <w:left w:val="single" w:sz="6" w:space="0" w:color="2E2E2E"/>
              <w:bottom w:val="single" w:sz="6" w:space="0" w:color="343A44"/>
              <w:right w:val="single" w:sz="6" w:space="0" w:color="343434"/>
            </w:tcBorders>
          </w:tcPr>
          <w:p w:rsidR="007F51B8" w:rsidRPr="0021259C" w:rsidRDefault="007F51B8" w:rsidP="007F51B8">
            <w:pPr>
              <w:spacing w:line="300" w:lineRule="auto"/>
              <w:ind w:left="3"/>
              <w:rPr>
                <w:rFonts w:asciiTheme="minorBidi" w:eastAsia="Arial" w:hAnsiTheme="minorBidi" w:cstheme="minorBidi"/>
                <w:sz w:val="23"/>
                <w:szCs w:val="23"/>
              </w:rPr>
            </w:pPr>
            <w:r w:rsidRPr="0021259C">
              <w:rPr>
                <w:rFonts w:asciiTheme="minorBidi" w:eastAsia="Arial" w:hAnsiTheme="minorBidi" w:cstheme="minorBidi"/>
                <w:spacing w:val="1"/>
                <w:sz w:val="23"/>
                <w:szCs w:val="23"/>
              </w:rPr>
              <w:t>A</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li</w:t>
            </w:r>
            <w:r w:rsidRPr="0021259C">
              <w:rPr>
                <w:rFonts w:asciiTheme="minorBidi" w:eastAsia="Arial" w:hAnsiTheme="minorBidi" w:cstheme="minorBidi"/>
                <w:spacing w:val="3"/>
                <w:sz w:val="23"/>
                <w:szCs w:val="23"/>
              </w:rPr>
              <w:t xml:space="preserve"> </w:t>
            </w:r>
            <w:r w:rsidRPr="0021259C">
              <w:rPr>
                <w:rFonts w:asciiTheme="minorBidi" w:eastAsia="Arial" w:hAnsiTheme="minorBidi" w:cstheme="minorBidi"/>
                <w:spacing w:val="-6"/>
                <w:sz w:val="23"/>
                <w:szCs w:val="23"/>
              </w:rPr>
              <w:t>M</w:t>
            </w:r>
            <w:r w:rsidRPr="0021259C">
              <w:rPr>
                <w:rFonts w:asciiTheme="minorBidi" w:eastAsia="Arial" w:hAnsiTheme="minorBidi" w:cstheme="minorBidi"/>
                <w:spacing w:val="-1"/>
                <w:sz w:val="23"/>
                <w:szCs w:val="23"/>
              </w:rPr>
              <w:t>uda</w:t>
            </w:r>
            <w:r w:rsidRPr="0021259C">
              <w:rPr>
                <w:rFonts w:asciiTheme="minorBidi" w:eastAsia="Arial" w:hAnsiTheme="minorBidi" w:cstheme="minorBidi"/>
                <w:sz w:val="23"/>
                <w:szCs w:val="23"/>
              </w:rPr>
              <w:t>/</w:t>
            </w:r>
            <w:r w:rsidRPr="0021259C">
              <w:rPr>
                <w:rFonts w:asciiTheme="minorBidi" w:eastAsia="Arial" w:hAnsiTheme="minorBidi" w:cstheme="minorBidi"/>
                <w:spacing w:val="1"/>
                <w:sz w:val="23"/>
                <w:szCs w:val="23"/>
              </w:rPr>
              <w:t xml:space="preserve"> </w:t>
            </w:r>
            <w:r w:rsidRPr="0021259C">
              <w:rPr>
                <w:rFonts w:asciiTheme="minorBidi" w:eastAsia="Arial" w:hAnsiTheme="minorBidi" w:cstheme="minorBidi"/>
                <w:spacing w:val="1"/>
                <w:w w:val="101"/>
                <w:sz w:val="23"/>
                <w:szCs w:val="23"/>
              </w:rPr>
              <w:t>S</w:t>
            </w:r>
            <w:r w:rsidRPr="0021259C">
              <w:rPr>
                <w:rFonts w:asciiTheme="minorBidi" w:eastAsia="Arial" w:hAnsiTheme="minorBidi" w:cstheme="minorBidi"/>
                <w:sz w:val="23"/>
                <w:szCs w:val="23"/>
              </w:rPr>
              <w:t>1</w:t>
            </w:r>
            <w:r w:rsidRPr="0021259C">
              <w:rPr>
                <w:rFonts w:asciiTheme="minorBidi" w:eastAsia="Arial" w:hAnsiTheme="minorBidi" w:cstheme="minorBidi"/>
                <w:spacing w:val="-5"/>
                <w:sz w:val="23"/>
                <w:szCs w:val="23"/>
              </w:rPr>
              <w:t>-</w:t>
            </w:r>
            <w:r w:rsidRPr="0021259C">
              <w:rPr>
                <w:rFonts w:asciiTheme="minorBidi" w:eastAsia="Arial" w:hAnsiTheme="minorBidi" w:cstheme="minorBidi"/>
                <w:spacing w:val="1"/>
                <w:w w:val="101"/>
                <w:sz w:val="23"/>
                <w:szCs w:val="23"/>
              </w:rPr>
              <w:t>E</w:t>
            </w:r>
            <w:r w:rsidRPr="0021259C">
              <w:rPr>
                <w:rFonts w:asciiTheme="minorBidi" w:eastAsia="Arial" w:hAnsiTheme="minorBidi" w:cstheme="minorBidi"/>
                <w:sz w:val="23"/>
                <w:szCs w:val="23"/>
              </w:rPr>
              <w:t>l</w:t>
            </w:r>
            <w:r w:rsidRPr="0021259C">
              <w:rPr>
                <w:rFonts w:asciiTheme="minorBidi" w:eastAsia="Arial" w:hAnsiTheme="minorBidi" w:cstheme="minorBidi"/>
                <w:spacing w:val="-4"/>
                <w:sz w:val="23"/>
                <w:szCs w:val="23"/>
              </w:rPr>
              <w:t>e</w:t>
            </w:r>
            <w:r w:rsidRPr="0021259C">
              <w:rPr>
                <w:rFonts w:asciiTheme="minorBidi" w:eastAsia="Arial" w:hAnsiTheme="minorBidi" w:cstheme="minorBidi"/>
                <w:spacing w:val="4"/>
                <w:sz w:val="23"/>
                <w:szCs w:val="23"/>
              </w:rPr>
              <w:t>k</w:t>
            </w:r>
            <w:r w:rsidRPr="0021259C">
              <w:rPr>
                <w:rFonts w:asciiTheme="minorBidi" w:eastAsia="Arial" w:hAnsiTheme="minorBidi" w:cstheme="minorBidi"/>
                <w:w w:val="101"/>
                <w:sz w:val="23"/>
                <w:szCs w:val="23"/>
              </w:rPr>
              <w:t>t</w:t>
            </w:r>
            <w:r w:rsidRPr="0021259C">
              <w:rPr>
                <w:rFonts w:asciiTheme="minorBidi" w:eastAsia="Arial" w:hAnsiTheme="minorBidi" w:cstheme="minorBidi"/>
                <w:spacing w:val="-2"/>
                <w:w w:val="101"/>
                <w:sz w:val="23"/>
                <w:szCs w:val="23"/>
              </w:rPr>
              <w:t>r</w:t>
            </w:r>
            <w:r w:rsidRPr="0021259C">
              <w:rPr>
                <w:rFonts w:asciiTheme="minorBidi" w:eastAsia="Arial" w:hAnsiTheme="minorBidi" w:cstheme="minorBidi"/>
                <w:sz w:val="23"/>
                <w:szCs w:val="23"/>
              </w:rPr>
              <w:t>o</w:t>
            </w:r>
          </w:p>
        </w:tc>
        <w:tc>
          <w:tcPr>
            <w:tcW w:w="1440" w:type="dxa"/>
            <w:tcBorders>
              <w:top w:val="single" w:sz="6" w:space="0" w:color="1F2828"/>
              <w:left w:val="single" w:sz="6" w:space="0" w:color="343434"/>
              <w:bottom w:val="single" w:sz="6" w:space="0" w:color="1F2828"/>
              <w:right w:val="single" w:sz="6" w:space="0" w:color="343434"/>
            </w:tcBorders>
          </w:tcPr>
          <w:p w:rsidR="007F51B8" w:rsidRPr="0021259C" w:rsidRDefault="007F51B8" w:rsidP="007F51B8">
            <w:pPr>
              <w:spacing w:line="300" w:lineRule="auto"/>
              <w:ind w:left="459"/>
              <w:rPr>
                <w:rFonts w:asciiTheme="minorBidi" w:eastAsia="Arial" w:hAnsiTheme="minorBidi" w:cstheme="minorBidi"/>
                <w:sz w:val="23"/>
                <w:szCs w:val="23"/>
              </w:rPr>
            </w:pPr>
            <w:r w:rsidRPr="0021259C">
              <w:rPr>
                <w:rFonts w:asciiTheme="minorBidi" w:eastAsia="Arial" w:hAnsiTheme="minorBidi" w:cstheme="minorBidi"/>
                <w:sz w:val="23"/>
                <w:szCs w:val="23"/>
              </w:rPr>
              <w:t xml:space="preserve">3 </w:t>
            </w:r>
            <w:r w:rsidRPr="0021259C">
              <w:rPr>
                <w:rFonts w:asciiTheme="minorBidi" w:eastAsia="Arial" w:hAnsiTheme="minorBidi" w:cstheme="minorBidi"/>
                <w:spacing w:val="-1"/>
                <w:w w:val="101"/>
                <w:sz w:val="23"/>
                <w:szCs w:val="23"/>
              </w:rPr>
              <w:t>t</w:t>
            </w:r>
            <w:r w:rsidRPr="0021259C">
              <w:rPr>
                <w:rFonts w:asciiTheme="minorBidi" w:eastAsia="Arial" w:hAnsiTheme="minorBidi" w:cstheme="minorBidi"/>
                <w:spacing w:val="-1"/>
                <w:sz w:val="23"/>
                <w:szCs w:val="23"/>
              </w:rPr>
              <w:t>h</w:t>
            </w:r>
            <w:r w:rsidRPr="0021259C">
              <w:rPr>
                <w:rFonts w:asciiTheme="minorBidi" w:eastAsia="Arial" w:hAnsiTheme="minorBidi" w:cstheme="minorBidi"/>
                <w:sz w:val="23"/>
                <w:szCs w:val="23"/>
              </w:rPr>
              <w:t>n</w:t>
            </w:r>
          </w:p>
        </w:tc>
        <w:tc>
          <w:tcPr>
            <w:tcW w:w="991" w:type="dxa"/>
            <w:tcBorders>
              <w:top w:val="single" w:sz="6" w:space="0" w:color="1F2828"/>
              <w:left w:val="single" w:sz="6" w:space="0" w:color="343434"/>
              <w:bottom w:val="single" w:sz="6" w:space="0" w:color="1F2828"/>
              <w:right w:val="single" w:sz="4" w:space="0" w:color="000000"/>
            </w:tcBorders>
          </w:tcPr>
          <w:p w:rsidR="007F51B8" w:rsidRPr="0021259C" w:rsidRDefault="007F51B8" w:rsidP="007F51B8">
            <w:pPr>
              <w:spacing w:line="300" w:lineRule="auto"/>
              <w:ind w:left="107"/>
              <w:rPr>
                <w:rFonts w:asciiTheme="minorBidi" w:eastAsia="Arial" w:hAnsiTheme="minorBidi" w:cstheme="minorBidi"/>
                <w:sz w:val="23"/>
                <w:szCs w:val="23"/>
              </w:rPr>
            </w:pPr>
            <w:r w:rsidRPr="0021259C">
              <w:rPr>
                <w:rFonts w:asciiTheme="minorBidi" w:eastAsia="Arial" w:hAnsiTheme="minorBidi" w:cstheme="minorBidi"/>
                <w:spacing w:val="-1"/>
                <w:sz w:val="23"/>
                <w:szCs w:val="23"/>
              </w:rPr>
              <w:t>1</w:t>
            </w:r>
            <w:r w:rsidRPr="0021259C">
              <w:rPr>
                <w:rFonts w:asciiTheme="minorBidi" w:eastAsia="Arial" w:hAnsiTheme="minorBidi" w:cstheme="minorBidi"/>
                <w:sz w:val="23"/>
                <w:szCs w:val="23"/>
              </w:rPr>
              <w:t>O</w:t>
            </w:r>
            <w:r w:rsidRPr="0021259C">
              <w:rPr>
                <w:rFonts w:asciiTheme="minorBidi" w:eastAsia="Arial" w:hAnsiTheme="minorBidi" w:cstheme="minorBidi"/>
                <w:spacing w:val="-2"/>
                <w:sz w:val="23"/>
                <w:szCs w:val="23"/>
              </w:rPr>
              <w:t>r</w:t>
            </w:r>
            <w:r w:rsidRPr="0021259C">
              <w:rPr>
                <w:rFonts w:asciiTheme="minorBidi" w:eastAsia="Arial" w:hAnsiTheme="minorBidi" w:cstheme="minorBidi"/>
                <w:spacing w:val="-1"/>
                <w:sz w:val="23"/>
                <w:szCs w:val="23"/>
              </w:rPr>
              <w:t>an</w:t>
            </w:r>
            <w:r w:rsidRPr="0021259C">
              <w:rPr>
                <w:rFonts w:asciiTheme="minorBidi" w:eastAsia="Arial" w:hAnsiTheme="minorBidi" w:cstheme="minorBidi"/>
                <w:sz w:val="23"/>
                <w:szCs w:val="23"/>
              </w:rPr>
              <w:t>g</w:t>
            </w:r>
          </w:p>
        </w:tc>
      </w:tr>
    </w:tbl>
    <w:p w:rsidR="0085741C" w:rsidRPr="0021259C" w:rsidRDefault="0085741C" w:rsidP="003E083C">
      <w:pPr>
        <w:spacing w:line="300" w:lineRule="auto"/>
        <w:rPr>
          <w:rFonts w:asciiTheme="minorBidi" w:hAnsiTheme="minorBidi" w:cstheme="minorBidi"/>
          <w:sz w:val="24"/>
          <w:szCs w:val="24"/>
        </w:rPr>
      </w:pPr>
    </w:p>
    <w:p w:rsidR="0085741C" w:rsidRPr="0021259C" w:rsidRDefault="003A22B4" w:rsidP="003E083C">
      <w:pPr>
        <w:spacing w:line="300" w:lineRule="auto"/>
        <w:ind w:left="529" w:right="7105"/>
        <w:jc w:val="both"/>
        <w:rPr>
          <w:rFonts w:asciiTheme="minorBidi" w:eastAsia="Arial" w:hAnsiTheme="minorBidi" w:cstheme="minorBidi"/>
          <w:sz w:val="22"/>
          <w:szCs w:val="22"/>
        </w:rPr>
      </w:pPr>
      <w:r w:rsidRPr="0021259C">
        <w:rPr>
          <w:rFonts w:asciiTheme="minorBidi" w:eastAsia="Arial" w:hAnsiTheme="minorBidi" w:cstheme="minorBidi"/>
          <w:b/>
          <w:spacing w:val="2"/>
          <w:sz w:val="22"/>
          <w:szCs w:val="22"/>
        </w:rPr>
        <w:t>Tea</w:t>
      </w:r>
      <w:r w:rsidRPr="0021259C">
        <w:rPr>
          <w:rFonts w:asciiTheme="minorBidi" w:eastAsia="Arial" w:hAnsiTheme="minorBidi" w:cstheme="minorBidi"/>
          <w:b/>
          <w:sz w:val="22"/>
          <w:szCs w:val="22"/>
        </w:rPr>
        <w:t>m</w:t>
      </w:r>
      <w:r w:rsidRPr="0021259C">
        <w:rPr>
          <w:rFonts w:asciiTheme="minorBidi" w:eastAsia="Arial" w:hAnsiTheme="minorBidi" w:cstheme="minorBidi"/>
          <w:b/>
          <w:spacing w:val="-4"/>
          <w:sz w:val="22"/>
          <w:szCs w:val="22"/>
        </w:rPr>
        <w:t xml:space="preserve"> </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pacing w:val="2"/>
          <w:sz w:val="22"/>
          <w:szCs w:val="22"/>
        </w:rPr>
        <w:t>e</w:t>
      </w:r>
      <w:r w:rsidRPr="0021259C">
        <w:rPr>
          <w:rFonts w:asciiTheme="minorBidi" w:eastAsia="Arial" w:hAnsiTheme="minorBidi" w:cstheme="minorBidi"/>
          <w:b/>
          <w:spacing w:val="-2"/>
          <w:sz w:val="22"/>
          <w:szCs w:val="22"/>
        </w:rPr>
        <w:t>a</w:t>
      </w:r>
      <w:r w:rsidRPr="0021259C">
        <w:rPr>
          <w:rFonts w:asciiTheme="minorBidi" w:eastAsia="Arial" w:hAnsiTheme="minorBidi" w:cstheme="minorBidi"/>
          <w:b/>
          <w:spacing w:val="1"/>
          <w:sz w:val="22"/>
          <w:szCs w:val="22"/>
        </w:rPr>
        <w:t>d</w:t>
      </w:r>
      <w:r w:rsidRPr="0021259C">
        <w:rPr>
          <w:rFonts w:asciiTheme="minorBidi" w:eastAsia="Arial" w:hAnsiTheme="minorBidi" w:cstheme="minorBidi"/>
          <w:b/>
          <w:spacing w:val="2"/>
          <w:sz w:val="22"/>
          <w:szCs w:val="22"/>
        </w:rPr>
        <w:t>e</w:t>
      </w:r>
      <w:r w:rsidRPr="0021259C">
        <w:rPr>
          <w:rFonts w:asciiTheme="minorBidi" w:eastAsia="Arial" w:hAnsiTheme="minorBidi" w:cstheme="minorBidi"/>
          <w:b/>
          <w:sz w:val="22"/>
          <w:szCs w:val="22"/>
        </w:rPr>
        <w:t>r</w:t>
      </w:r>
    </w:p>
    <w:p w:rsidR="0085741C" w:rsidRPr="0021259C" w:rsidRDefault="003A22B4" w:rsidP="00090296">
      <w:pPr>
        <w:spacing w:line="300" w:lineRule="auto"/>
        <w:ind w:left="529" w:right="95"/>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ea</w:t>
      </w:r>
      <w:r w:rsidRPr="0021259C">
        <w:rPr>
          <w:rFonts w:asciiTheme="minorBidi" w:eastAsia="Arial" w:hAnsiTheme="minorBidi" w:cstheme="minorBidi"/>
          <w:sz w:val="22"/>
          <w:szCs w:val="22"/>
        </w:rPr>
        <w:t>m</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L</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 xml:space="preserve">r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ag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r</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2</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Ju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 xml:space="preserve">k </w:t>
      </w:r>
      <w:r w:rsidR="00090296">
        <w:rPr>
          <w:rFonts w:asciiTheme="minorBidi" w:eastAsia="Arial" w:hAnsiTheme="minorBidi" w:cstheme="minorBidi"/>
          <w:spacing w:val="1"/>
          <w:sz w:val="22"/>
          <w:szCs w:val="22"/>
        </w:rPr>
        <w:t>Planologi</w:t>
      </w:r>
      <w:r w:rsidR="00090296">
        <w:rPr>
          <w:rFonts w:asciiTheme="minorBidi" w:eastAsia="Arial" w:hAnsiTheme="minorBidi" w:cstheme="minorBidi"/>
          <w:sz w:val="22"/>
          <w:szCs w:val="22"/>
        </w:rPr>
        <w:t>/</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6"/>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 xml:space="preserve">r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v</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s </w:t>
      </w:r>
      <w:r w:rsidRPr="0021259C">
        <w:rPr>
          <w:rFonts w:asciiTheme="minorBidi" w:eastAsia="Arial" w:hAnsiTheme="minorBidi" w:cstheme="minorBidi"/>
          <w:spacing w:val="2"/>
          <w:sz w:val="22"/>
          <w:szCs w:val="22"/>
        </w:rPr>
        <w:t>nege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u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h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g</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00F5685B" w:rsidRPr="0021259C">
        <w:rPr>
          <w:rFonts w:asciiTheme="minorBidi" w:eastAsia="Arial" w:hAnsiTheme="minorBidi" w:cstheme="minorBidi"/>
          <w:sz w:val="22"/>
          <w:szCs w:val="22"/>
        </w:rPr>
        <w:t>5</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1"/>
          <w:sz w:val="22"/>
          <w:szCs w:val="22"/>
        </w:rPr>
        <w:t>(</w:t>
      </w:r>
      <w:r w:rsidR="00F5685B" w:rsidRPr="0021259C">
        <w:rPr>
          <w:rFonts w:asciiTheme="minorBidi" w:eastAsia="Arial" w:hAnsiTheme="minorBidi" w:cstheme="minorBidi"/>
          <w:spacing w:val="1"/>
          <w:sz w:val="22"/>
          <w:szCs w:val="22"/>
        </w:rPr>
        <w:t>lima</w:t>
      </w:r>
      <w:r w:rsidRPr="0021259C">
        <w:rPr>
          <w:rFonts w:asciiTheme="minorBidi" w:eastAsia="Arial" w:hAnsiTheme="minorBidi" w:cstheme="minorBidi"/>
          <w:sz w:val="22"/>
          <w:szCs w:val="22"/>
        </w:rPr>
        <w: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ahu</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ya</w:t>
      </w:r>
      <w:r w:rsidRPr="0021259C">
        <w:rPr>
          <w:rFonts w:asciiTheme="minorBidi" w:eastAsia="Arial" w:hAnsiTheme="minorBidi" w:cstheme="minorBidi"/>
          <w:spacing w:val="2"/>
          <w:sz w:val="22"/>
          <w:szCs w:val="22"/>
        </w:rPr>
        <w:t>k</w:t>
      </w:r>
      <w:r w:rsidR="00F5685B"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1</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keah</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r w:rsidR="00090296">
        <w:rPr>
          <w:rFonts w:asciiTheme="minorBidi" w:eastAsia="Arial" w:hAnsiTheme="minorBidi" w:cstheme="minorBidi"/>
          <w:spacing w:val="3"/>
          <w:sz w:val="22"/>
          <w:szCs w:val="22"/>
        </w:rPr>
        <w:t xml:space="preserve">Planologi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ko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ens</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ad</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w:t>
      </w:r>
      <w:r w:rsidR="00F5685B"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eb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proofErr w:type="gramStart"/>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proofErr w:type="gramEnd"/>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s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tabs>
          <w:tab w:val="left" w:pos="1360"/>
        </w:tabs>
        <w:spacing w:line="300" w:lineRule="auto"/>
        <w:ind w:left="1134" w:right="97"/>
        <w:jc w:val="both"/>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n</w:t>
      </w:r>
      <w:r w:rsidRPr="0021259C">
        <w:rPr>
          <w:rFonts w:asciiTheme="minorBidi" w:eastAsia="Arial" w:hAnsiTheme="minorBidi" w:cstheme="minorBidi"/>
          <w:spacing w:val="5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9"/>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r</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h</w:t>
      </w:r>
      <w:r w:rsidRPr="0021259C">
        <w:rPr>
          <w:rFonts w:asciiTheme="minorBidi" w:eastAsia="Arial" w:hAnsiTheme="minorBidi" w:cstheme="minorBidi"/>
          <w:spacing w:val="54"/>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3"/>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go</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54"/>
          <w:sz w:val="22"/>
          <w:szCs w:val="22"/>
        </w:rPr>
        <w:t xml:space="preserve"> </w:t>
      </w:r>
      <w:proofErr w:type="gramStart"/>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m</w:t>
      </w:r>
      <w:proofErr w:type="gramEnd"/>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5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m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3"/>
          <w:sz w:val="22"/>
          <w:szCs w:val="22"/>
        </w:rPr>
        <w:t>w</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u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pa</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deng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se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esa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apa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nas</w:t>
      </w:r>
      <w:r w:rsidRPr="0021259C">
        <w:rPr>
          <w:rFonts w:asciiTheme="minorBidi" w:eastAsia="Arial" w:hAnsiTheme="minorBidi" w:cstheme="minorBidi"/>
          <w:sz w:val="22"/>
          <w:szCs w:val="22"/>
        </w:rPr>
        <w:t>i</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ha</w:t>
      </w:r>
      <w:r w:rsidRPr="0021259C">
        <w:rPr>
          <w:rFonts w:asciiTheme="minorBidi" w:eastAsia="Arial" w:hAnsiTheme="minorBidi" w:cstheme="minorBidi"/>
          <w:sz w:val="22"/>
          <w:szCs w:val="22"/>
        </w:rPr>
        <w:t>k</w:t>
      </w:r>
      <w:r w:rsidRPr="0021259C">
        <w:rPr>
          <w:rFonts w:asciiTheme="minorBidi" w:eastAsia="Arial" w:hAnsiTheme="minorBidi" w:cstheme="minorBidi"/>
          <w:spacing w:val="-2"/>
          <w:sz w:val="22"/>
          <w:szCs w:val="22"/>
        </w:rPr>
        <w:t xml:space="preserve"> </w:t>
      </w:r>
      <w:proofErr w:type="gramStart"/>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na</w:t>
      </w:r>
      <w:r w:rsidRPr="0021259C">
        <w:rPr>
          <w:rFonts w:asciiTheme="minorBidi" w:eastAsia="Arial" w:hAnsiTheme="minorBidi" w:cstheme="minorBidi"/>
          <w:sz w:val="22"/>
          <w:szCs w:val="22"/>
        </w:rPr>
        <w:t>s</w:t>
      </w:r>
      <w:proofErr w:type="gramEnd"/>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i</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t.</w:t>
      </w:r>
    </w:p>
    <w:p w:rsidR="0085741C" w:rsidRPr="0021259C" w:rsidRDefault="003A22B4" w:rsidP="003E083C">
      <w:pPr>
        <w:pStyle w:val="ListParagraph"/>
        <w:numPr>
          <w:ilvl w:val="0"/>
          <w:numId w:val="23"/>
        </w:numPr>
        <w:tabs>
          <w:tab w:val="left" w:pos="1360"/>
        </w:tabs>
        <w:spacing w:line="300" w:lineRule="auto"/>
        <w:ind w:left="1134" w:right="102"/>
        <w:jc w:val="both"/>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aska</w:t>
      </w:r>
      <w:r w:rsidRPr="0021259C">
        <w:rPr>
          <w:rFonts w:asciiTheme="minorBidi" w:eastAsia="Arial" w:hAnsiTheme="minorBidi" w:cstheme="minorBidi"/>
          <w:sz w:val="22"/>
          <w:szCs w:val="22"/>
        </w:rPr>
        <w:t>n</w:t>
      </w:r>
      <w:r w:rsidRPr="0021259C">
        <w:rPr>
          <w:rFonts w:asciiTheme="minorBidi" w:eastAsia="Arial" w:hAnsiTheme="minorBidi" w:cstheme="minorBidi"/>
          <w:spacing w:val="3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n</w:t>
      </w:r>
      <w:r w:rsidRPr="0021259C">
        <w:rPr>
          <w:rFonts w:asciiTheme="minorBidi" w:eastAsia="Arial" w:hAnsiTheme="minorBidi" w:cstheme="minorBidi"/>
          <w:spacing w:val="29"/>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28"/>
          <w:sz w:val="22"/>
          <w:szCs w:val="22"/>
        </w:rPr>
        <w:t xml:space="preserve"> </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ngkun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w:t>
      </w:r>
      <w:r w:rsidRPr="0021259C">
        <w:rPr>
          <w:rFonts w:asciiTheme="minorBidi" w:eastAsia="Arial" w:hAnsiTheme="minorBidi" w:cstheme="minorBidi"/>
          <w:spacing w:val="24"/>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23"/>
          <w:sz w:val="22"/>
          <w:szCs w:val="22"/>
        </w:rPr>
        <w:t xml:space="preserve"> </w:t>
      </w:r>
      <w:r w:rsidRPr="0021259C">
        <w:rPr>
          <w:rFonts w:asciiTheme="minorBidi" w:eastAsia="Arial" w:hAnsiTheme="minorBidi" w:cstheme="minorBidi"/>
          <w:spacing w:val="2"/>
          <w:sz w:val="22"/>
          <w:szCs w:val="22"/>
        </w:rPr>
        <w:t>deng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0"/>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26"/>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ko</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p</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lit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ko</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p</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og</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s</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den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3"/>
          <w:sz w:val="22"/>
          <w:szCs w:val="22"/>
        </w:rPr>
        <w:t>w</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3E083C">
      <w:pPr>
        <w:spacing w:line="300" w:lineRule="auto"/>
        <w:ind w:left="529" w:right="9"/>
        <w:jc w:val="both"/>
        <w:rPr>
          <w:rFonts w:asciiTheme="minorBidi" w:eastAsia="Arial" w:hAnsiTheme="minorBidi" w:cstheme="minorBidi"/>
          <w:sz w:val="22"/>
          <w:szCs w:val="22"/>
        </w:rPr>
      </w:pPr>
      <w:r w:rsidRPr="0021259C">
        <w:rPr>
          <w:rFonts w:asciiTheme="minorBidi" w:eastAsia="Arial" w:hAnsiTheme="minorBidi" w:cstheme="minorBidi"/>
          <w:b/>
          <w:spacing w:val="-7"/>
          <w:sz w:val="22"/>
          <w:szCs w:val="22"/>
        </w:rPr>
        <w:t>A</w:t>
      </w:r>
      <w:r w:rsidRPr="0021259C">
        <w:rPr>
          <w:rFonts w:asciiTheme="minorBidi" w:eastAsia="Arial" w:hAnsiTheme="minorBidi" w:cstheme="minorBidi"/>
          <w:b/>
          <w:spacing w:val="5"/>
          <w:sz w:val="22"/>
          <w:szCs w:val="22"/>
        </w:rPr>
        <w:t>h</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z w:val="22"/>
          <w:szCs w:val="22"/>
        </w:rPr>
        <w:t>i</w:t>
      </w:r>
      <w:r w:rsidRPr="0021259C">
        <w:rPr>
          <w:rFonts w:asciiTheme="minorBidi" w:eastAsia="Arial" w:hAnsiTheme="minorBidi" w:cstheme="minorBidi"/>
          <w:b/>
          <w:spacing w:val="-1"/>
          <w:sz w:val="22"/>
          <w:szCs w:val="22"/>
        </w:rPr>
        <w:t xml:space="preserve"> </w:t>
      </w:r>
      <w:r w:rsidR="00F5685B" w:rsidRPr="0021259C">
        <w:rPr>
          <w:rFonts w:asciiTheme="minorBidi" w:eastAsia="Arial" w:hAnsiTheme="minorBidi" w:cstheme="minorBidi"/>
          <w:b/>
          <w:spacing w:val="-1"/>
          <w:sz w:val="22"/>
          <w:szCs w:val="22"/>
        </w:rPr>
        <w:t>P</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pacing w:val="2"/>
          <w:sz w:val="22"/>
          <w:szCs w:val="22"/>
        </w:rPr>
        <w:t>a</w:t>
      </w:r>
      <w:r w:rsidRPr="0021259C">
        <w:rPr>
          <w:rFonts w:asciiTheme="minorBidi" w:eastAsia="Arial" w:hAnsiTheme="minorBidi" w:cstheme="minorBidi"/>
          <w:b/>
          <w:spacing w:val="1"/>
          <w:sz w:val="22"/>
          <w:szCs w:val="22"/>
        </w:rPr>
        <w:t>no</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pacing w:val="1"/>
          <w:sz w:val="22"/>
          <w:szCs w:val="22"/>
        </w:rPr>
        <w:t>og</w:t>
      </w:r>
      <w:r w:rsidRPr="0021259C">
        <w:rPr>
          <w:rFonts w:asciiTheme="minorBidi" w:eastAsia="Arial" w:hAnsiTheme="minorBidi" w:cstheme="minorBidi"/>
          <w:b/>
          <w:sz w:val="22"/>
          <w:szCs w:val="22"/>
        </w:rPr>
        <w:t>i</w:t>
      </w:r>
    </w:p>
    <w:p w:rsidR="0085741C" w:rsidRDefault="003A22B4" w:rsidP="003E083C">
      <w:pPr>
        <w:spacing w:line="300" w:lineRule="auto"/>
        <w:ind w:left="529" w:right="98"/>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P</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ano</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og</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6"/>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3"/>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1</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Ju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ano</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og</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ve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8"/>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i</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48"/>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48"/>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ebu</w:t>
      </w:r>
      <w:r w:rsidRPr="0021259C">
        <w:rPr>
          <w:rFonts w:asciiTheme="minorBidi" w:eastAsia="Arial" w:hAnsiTheme="minorBidi" w:cstheme="minorBidi"/>
          <w:sz w:val="22"/>
          <w:szCs w:val="22"/>
        </w:rPr>
        <w:t>t</w:t>
      </w:r>
      <w:r w:rsidRPr="0021259C">
        <w:rPr>
          <w:rFonts w:asciiTheme="minorBidi" w:eastAsia="Arial" w:hAnsiTheme="minorBidi" w:cstheme="minorBidi"/>
          <w:spacing w:val="49"/>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4"/>
          <w:sz w:val="22"/>
          <w:szCs w:val="22"/>
        </w:rPr>
        <w:t>g</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45"/>
          <w:sz w:val="22"/>
          <w:szCs w:val="22"/>
        </w:rPr>
        <w:t xml:space="preserve"> </w:t>
      </w:r>
      <w:r w:rsidRPr="0021259C">
        <w:rPr>
          <w:rFonts w:asciiTheme="minorBidi" w:eastAsia="Arial" w:hAnsiTheme="minorBidi" w:cstheme="minorBidi"/>
          <w:sz w:val="22"/>
          <w:szCs w:val="22"/>
        </w:rPr>
        <w:t>5</w:t>
      </w:r>
      <w:r w:rsidR="00F5685B"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ah</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ban</w:t>
      </w:r>
      <w:r w:rsidRPr="0021259C">
        <w:rPr>
          <w:rFonts w:asciiTheme="minorBidi" w:eastAsia="Arial" w:hAnsiTheme="minorBidi" w:cstheme="minorBidi"/>
          <w:spacing w:val="-2"/>
          <w:sz w:val="22"/>
          <w:szCs w:val="22"/>
        </w:rPr>
        <w:t>ya</w:t>
      </w:r>
      <w:r w:rsidRPr="0021259C">
        <w:rPr>
          <w:rFonts w:asciiTheme="minorBidi" w:eastAsia="Arial" w:hAnsiTheme="minorBidi" w:cstheme="minorBidi"/>
          <w:sz w:val="22"/>
          <w:szCs w:val="22"/>
        </w:rPr>
        <w:t>k</w:t>
      </w:r>
      <w:r w:rsidRPr="0021259C">
        <w:rPr>
          <w:rFonts w:asciiTheme="minorBidi" w:eastAsia="Arial" w:hAnsiTheme="minorBidi" w:cstheme="minorBidi"/>
          <w:spacing w:val="10"/>
          <w:sz w:val="22"/>
          <w:szCs w:val="22"/>
        </w:rPr>
        <w:t xml:space="preserve"> </w:t>
      </w:r>
      <w:r w:rsidR="00F5685B" w:rsidRPr="0021259C">
        <w:rPr>
          <w:rFonts w:asciiTheme="minorBidi" w:eastAsia="Arial" w:hAnsiTheme="minorBidi" w:cstheme="minorBidi"/>
          <w:sz w:val="22"/>
          <w:szCs w:val="22"/>
        </w:rPr>
        <w:t>1</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w:t>
      </w:r>
      <w:r w:rsidR="00F5685B" w:rsidRPr="0021259C">
        <w:rPr>
          <w:rFonts w:asciiTheme="minorBidi" w:eastAsia="Arial" w:hAnsiTheme="minorBidi" w:cstheme="minorBidi"/>
          <w:spacing w:val="2"/>
          <w:sz w:val="22"/>
          <w:szCs w:val="22"/>
        </w:rPr>
        <w:t>satu</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keah</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ns</w:t>
      </w:r>
      <w:r w:rsidRPr="0021259C">
        <w:rPr>
          <w:rFonts w:asciiTheme="minorBidi" w:eastAsia="Arial" w:hAnsiTheme="minorBidi" w:cstheme="minorBidi"/>
          <w:sz w:val="22"/>
          <w:szCs w:val="22"/>
        </w:rPr>
        <w:t>i 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aga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9"/>
          <w:sz w:val="22"/>
          <w:szCs w:val="22"/>
        </w:rPr>
        <w:t xml:space="preserve"> </w:t>
      </w:r>
      <w:r w:rsidRPr="0021259C">
        <w:rPr>
          <w:rFonts w:asciiTheme="minorBidi" w:eastAsia="Arial" w:hAnsiTheme="minorBidi" w:cstheme="minorBidi"/>
          <w:spacing w:val="5"/>
          <w:sz w:val="22"/>
          <w:szCs w:val="22"/>
        </w:rPr>
        <w:t>P</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ano</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og</w:t>
      </w:r>
      <w:r w:rsidRPr="0021259C">
        <w:rPr>
          <w:rFonts w:asciiTheme="minorBidi" w:eastAsia="Arial" w:hAnsiTheme="minorBidi" w:cstheme="minorBidi"/>
          <w:sz w:val="22"/>
          <w:szCs w:val="22"/>
        </w:rPr>
        <w:t>i,</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uga</w:t>
      </w:r>
      <w:r w:rsidRPr="0021259C">
        <w:rPr>
          <w:rFonts w:asciiTheme="minorBidi" w:eastAsia="Arial" w:hAnsiTheme="minorBidi" w:cstheme="minorBidi"/>
          <w:sz w:val="22"/>
          <w:szCs w:val="22"/>
        </w:rPr>
        <w:t>s</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7F51B8" w:rsidRDefault="007F51B8" w:rsidP="003E083C">
      <w:pPr>
        <w:spacing w:line="300" w:lineRule="auto"/>
        <w:ind w:left="529" w:right="98"/>
        <w:jc w:val="both"/>
        <w:rPr>
          <w:rFonts w:asciiTheme="minorBidi" w:eastAsia="Arial" w:hAnsiTheme="minorBidi" w:cstheme="minorBidi"/>
          <w:sz w:val="22"/>
          <w:szCs w:val="22"/>
        </w:rPr>
      </w:pPr>
    </w:p>
    <w:p w:rsidR="007F51B8" w:rsidRDefault="007F51B8" w:rsidP="003E083C">
      <w:pPr>
        <w:spacing w:line="300" w:lineRule="auto"/>
        <w:ind w:left="529" w:right="98"/>
        <w:jc w:val="both"/>
        <w:rPr>
          <w:rFonts w:asciiTheme="minorBidi" w:eastAsia="Arial" w:hAnsiTheme="minorBidi" w:cstheme="minorBidi"/>
          <w:sz w:val="22"/>
          <w:szCs w:val="22"/>
        </w:rPr>
      </w:pPr>
    </w:p>
    <w:p w:rsidR="007F51B8" w:rsidRPr="0021259C" w:rsidRDefault="007F51B8" w:rsidP="003E083C">
      <w:pPr>
        <w:spacing w:line="300" w:lineRule="auto"/>
        <w:ind w:left="529" w:right="98"/>
        <w:jc w:val="both"/>
        <w:rPr>
          <w:rFonts w:asciiTheme="minorBidi" w:eastAsia="Arial" w:hAnsiTheme="minorBidi" w:cstheme="minorBidi"/>
          <w:sz w:val="22"/>
          <w:szCs w:val="22"/>
        </w:rPr>
      </w:pPr>
    </w:p>
    <w:p w:rsidR="0085741C" w:rsidRPr="0021259C" w:rsidRDefault="003A22B4" w:rsidP="003E083C">
      <w:pPr>
        <w:pStyle w:val="ListParagraph"/>
        <w:numPr>
          <w:ilvl w:val="0"/>
          <w:numId w:val="23"/>
        </w:numPr>
        <w:tabs>
          <w:tab w:val="left" w:pos="1280"/>
        </w:tabs>
        <w:spacing w:line="300" w:lineRule="auto"/>
        <w:ind w:left="1134" w:right="81"/>
        <w:jc w:val="both"/>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0"/>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3"/>
          <w:sz w:val="22"/>
          <w:szCs w:val="22"/>
        </w:rPr>
        <w:t>w</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h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z w:val="22"/>
          <w:szCs w:val="22"/>
        </w:rPr>
        <w:t>u</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evan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spacing w:line="300" w:lineRule="auto"/>
        <w:ind w:left="1134"/>
        <w:jc w:val="both"/>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3"/>
          <w:sz w:val="22"/>
          <w:szCs w:val="22"/>
        </w:rPr>
        <w:t>w</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kep</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2"/>
          <w:szCs w:val="12"/>
        </w:rPr>
      </w:pPr>
    </w:p>
    <w:p w:rsidR="0085741C" w:rsidRPr="0021259C" w:rsidRDefault="0085741C" w:rsidP="003E083C">
      <w:pPr>
        <w:spacing w:line="300" w:lineRule="auto"/>
        <w:rPr>
          <w:rFonts w:asciiTheme="minorBidi" w:hAnsiTheme="minorBidi" w:cstheme="minorBidi"/>
        </w:rPr>
      </w:pPr>
    </w:p>
    <w:p w:rsidR="0085741C" w:rsidRPr="0021259C" w:rsidRDefault="003A22B4" w:rsidP="0021259C">
      <w:pPr>
        <w:spacing w:line="300" w:lineRule="auto"/>
        <w:ind w:left="449" w:right="129"/>
        <w:jc w:val="both"/>
        <w:rPr>
          <w:rFonts w:asciiTheme="minorBidi" w:eastAsia="Arial" w:hAnsiTheme="minorBidi" w:cstheme="minorBidi"/>
          <w:sz w:val="22"/>
          <w:szCs w:val="22"/>
        </w:rPr>
      </w:pPr>
      <w:r w:rsidRPr="0021259C">
        <w:rPr>
          <w:rFonts w:asciiTheme="minorBidi" w:eastAsia="Arial" w:hAnsiTheme="minorBidi" w:cstheme="minorBidi"/>
          <w:b/>
          <w:spacing w:val="-7"/>
          <w:sz w:val="22"/>
          <w:szCs w:val="22"/>
        </w:rPr>
        <w:t>A</w:t>
      </w:r>
      <w:r w:rsidRPr="0021259C">
        <w:rPr>
          <w:rFonts w:asciiTheme="minorBidi" w:eastAsia="Arial" w:hAnsiTheme="minorBidi" w:cstheme="minorBidi"/>
          <w:b/>
          <w:spacing w:val="5"/>
          <w:sz w:val="22"/>
          <w:szCs w:val="22"/>
        </w:rPr>
        <w:t>h</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z w:val="22"/>
          <w:szCs w:val="22"/>
        </w:rPr>
        <w:t>i</w:t>
      </w:r>
      <w:r w:rsidRPr="0021259C">
        <w:rPr>
          <w:rFonts w:asciiTheme="minorBidi" w:eastAsia="Arial" w:hAnsiTheme="minorBidi" w:cstheme="minorBidi"/>
          <w:b/>
          <w:spacing w:val="-1"/>
          <w:sz w:val="22"/>
          <w:szCs w:val="22"/>
        </w:rPr>
        <w:t xml:space="preserve"> </w:t>
      </w:r>
      <w:r w:rsidRPr="0021259C">
        <w:rPr>
          <w:rFonts w:asciiTheme="minorBidi" w:eastAsia="Arial" w:hAnsiTheme="minorBidi" w:cstheme="minorBidi"/>
          <w:b/>
          <w:spacing w:val="1"/>
          <w:sz w:val="22"/>
          <w:szCs w:val="22"/>
        </w:rPr>
        <w:t>S</w:t>
      </w:r>
      <w:r w:rsidRPr="0021259C">
        <w:rPr>
          <w:rFonts w:asciiTheme="minorBidi" w:eastAsia="Arial" w:hAnsiTheme="minorBidi" w:cstheme="minorBidi"/>
          <w:b/>
          <w:spacing w:val="-1"/>
          <w:sz w:val="22"/>
          <w:szCs w:val="22"/>
        </w:rPr>
        <w:t>i</w:t>
      </w:r>
      <w:r w:rsidRPr="0021259C">
        <w:rPr>
          <w:rFonts w:asciiTheme="minorBidi" w:eastAsia="Arial" w:hAnsiTheme="minorBidi" w:cstheme="minorBidi"/>
          <w:b/>
          <w:spacing w:val="1"/>
          <w:sz w:val="22"/>
          <w:szCs w:val="22"/>
        </w:rPr>
        <w:t>p</w:t>
      </w:r>
      <w:r w:rsidRPr="0021259C">
        <w:rPr>
          <w:rFonts w:asciiTheme="minorBidi" w:eastAsia="Arial" w:hAnsiTheme="minorBidi" w:cstheme="minorBidi"/>
          <w:b/>
          <w:spacing w:val="-1"/>
          <w:sz w:val="22"/>
          <w:szCs w:val="22"/>
        </w:rPr>
        <w:t>i</w:t>
      </w:r>
      <w:r w:rsidRPr="0021259C">
        <w:rPr>
          <w:rFonts w:asciiTheme="minorBidi" w:eastAsia="Arial" w:hAnsiTheme="minorBidi" w:cstheme="minorBidi"/>
          <w:b/>
          <w:sz w:val="22"/>
          <w:szCs w:val="22"/>
        </w:rPr>
        <w:t>l</w:t>
      </w:r>
    </w:p>
    <w:p w:rsidR="0085741C" w:rsidRPr="0021259C" w:rsidRDefault="003A22B4" w:rsidP="003E083C">
      <w:pPr>
        <w:spacing w:line="300" w:lineRule="auto"/>
        <w:ind w:left="449" w:right="74"/>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1"/>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p</w:t>
      </w:r>
      <w:r w:rsidRPr="0021259C">
        <w:rPr>
          <w:rFonts w:asciiTheme="minorBidi" w:eastAsia="Arial" w:hAnsiTheme="minorBidi" w:cstheme="minorBidi"/>
          <w:spacing w:val="-1"/>
          <w:sz w:val="22"/>
          <w:szCs w:val="22"/>
        </w:rPr>
        <w:t>i</w:t>
      </w:r>
      <w:r w:rsidRPr="0021259C">
        <w:rPr>
          <w:rFonts w:asciiTheme="minorBidi" w:eastAsia="Arial" w:hAnsiTheme="minorBidi" w:cstheme="minorBidi"/>
          <w:sz w:val="22"/>
          <w:szCs w:val="22"/>
        </w:rPr>
        <w:t>l</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6"/>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3"/>
          <w:sz w:val="22"/>
          <w:szCs w:val="22"/>
        </w:rPr>
        <w:t>S</w:t>
      </w:r>
      <w:r w:rsidRPr="0021259C">
        <w:rPr>
          <w:rFonts w:asciiTheme="minorBidi" w:eastAsia="Arial" w:hAnsiTheme="minorBidi" w:cstheme="minorBidi"/>
          <w:spacing w:val="2"/>
          <w:sz w:val="22"/>
          <w:szCs w:val="22"/>
        </w:rPr>
        <w:t>1</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J</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Tek</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 xml:space="preserve">k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p</w:t>
      </w:r>
      <w:r w:rsidRPr="0021259C">
        <w:rPr>
          <w:rFonts w:asciiTheme="minorBidi" w:eastAsia="Arial" w:hAnsiTheme="minorBidi" w:cstheme="minorBidi"/>
          <w:spacing w:val="-1"/>
          <w:sz w:val="22"/>
          <w:szCs w:val="22"/>
        </w:rPr>
        <w:t>i</w:t>
      </w:r>
      <w:r w:rsidRPr="0021259C">
        <w:rPr>
          <w:rFonts w:asciiTheme="minorBidi" w:eastAsia="Arial" w:hAnsiTheme="minorBidi" w:cstheme="minorBidi"/>
          <w:sz w:val="22"/>
          <w:szCs w:val="22"/>
        </w:rPr>
        <w:t>l</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9"/>
          <w:sz w:val="22"/>
          <w:szCs w:val="22"/>
        </w:rPr>
        <w:t>i</w:t>
      </w:r>
      <w:r w:rsidRPr="0021259C">
        <w:rPr>
          <w:rFonts w:asciiTheme="minorBidi" w:eastAsia="Arial" w:hAnsiTheme="minorBidi" w:cstheme="minorBidi"/>
          <w:spacing w:val="6"/>
          <w:sz w:val="22"/>
          <w:szCs w:val="22"/>
        </w:rPr>
        <w:t>v</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ne</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i</w:t>
      </w:r>
      <w:r w:rsidR="00F5685B"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bu</w:t>
      </w:r>
      <w:r w:rsidRPr="0021259C">
        <w:rPr>
          <w:rFonts w:asciiTheme="minorBidi" w:eastAsia="Arial" w:hAnsiTheme="minorBidi" w:cstheme="minorBidi"/>
          <w:sz w:val="22"/>
          <w:szCs w:val="22"/>
        </w:rPr>
        <w:t>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3"/>
          <w:sz w:val="22"/>
          <w:szCs w:val="22"/>
        </w:rPr>
        <w:t>g</w:t>
      </w:r>
      <w:r w:rsidRPr="0021259C">
        <w:rPr>
          <w:rFonts w:asciiTheme="minorBidi" w:eastAsia="Arial" w:hAnsiTheme="minorBidi" w:cstheme="minorBidi"/>
          <w:spacing w:val="-5"/>
          <w:sz w:val="22"/>
          <w:szCs w:val="22"/>
        </w:rPr>
        <w:t>-</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00F5685B" w:rsidRPr="0021259C">
        <w:rPr>
          <w:rFonts w:asciiTheme="minorBidi" w:eastAsia="Arial" w:hAnsiTheme="minorBidi" w:cstheme="minorBidi"/>
          <w:sz w:val="22"/>
          <w:szCs w:val="22"/>
        </w:rPr>
        <w:t>3</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w:t>
      </w:r>
      <w:r w:rsidR="00F5685B" w:rsidRPr="0021259C">
        <w:rPr>
          <w:rFonts w:asciiTheme="minorBidi" w:eastAsia="Arial" w:hAnsiTheme="minorBidi" w:cstheme="minorBidi"/>
          <w:spacing w:val="-1"/>
          <w:sz w:val="22"/>
          <w:szCs w:val="22"/>
        </w:rPr>
        <w:t>tiga</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ah</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1"/>
          <w:sz w:val="22"/>
          <w:szCs w:val="22"/>
        </w:rPr>
        <w:t>a</w:t>
      </w:r>
      <w:r w:rsidRPr="0021259C">
        <w:rPr>
          <w:rFonts w:asciiTheme="minorBidi" w:eastAsia="Arial" w:hAnsiTheme="minorBidi" w:cstheme="minorBidi"/>
          <w:sz w:val="22"/>
          <w:szCs w:val="22"/>
        </w:rPr>
        <w:t>k</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z w:val="22"/>
          <w:szCs w:val="22"/>
        </w:rPr>
        <w:t xml:space="preserve">1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dua</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keah</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ns</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aga</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1"/>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5"/>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p</w:t>
      </w:r>
      <w:r w:rsidRPr="0021259C">
        <w:rPr>
          <w:rFonts w:asciiTheme="minorBidi" w:eastAsia="Arial" w:hAnsiTheme="minorBidi" w:cstheme="minorBidi"/>
          <w:spacing w:val="-1"/>
          <w:sz w:val="22"/>
          <w:szCs w:val="22"/>
        </w:rPr>
        <w:t>i</w:t>
      </w:r>
      <w:r w:rsidRPr="0021259C">
        <w:rPr>
          <w:rFonts w:asciiTheme="minorBidi" w:eastAsia="Arial" w:hAnsiTheme="minorBidi" w:cstheme="minorBidi"/>
          <w:sz w:val="22"/>
          <w:szCs w:val="22"/>
        </w:rPr>
        <w:t>l</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uga</w:t>
      </w:r>
      <w:r w:rsidRPr="0021259C">
        <w:rPr>
          <w:rFonts w:asciiTheme="minorBidi" w:eastAsia="Arial" w:hAnsiTheme="minorBidi" w:cstheme="minorBidi"/>
          <w:sz w:val="22"/>
          <w:szCs w:val="22"/>
        </w:rPr>
        <w:t>s</w:t>
      </w:r>
      <w:r w:rsidRPr="0021259C">
        <w:rPr>
          <w:rFonts w:asciiTheme="minorBidi" w:eastAsia="Arial" w:hAnsiTheme="minorBidi" w:cstheme="minorBidi"/>
          <w:spacing w:val="2"/>
          <w:sz w:val="22"/>
          <w:szCs w:val="22"/>
        </w:rPr>
        <w:t xml:space="preserve"> 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h:</w:t>
      </w:r>
    </w:p>
    <w:p w:rsidR="0085741C" w:rsidRPr="0021259C" w:rsidRDefault="003A22B4" w:rsidP="003E083C">
      <w:pPr>
        <w:pStyle w:val="ListParagraph"/>
        <w:numPr>
          <w:ilvl w:val="0"/>
          <w:numId w:val="27"/>
        </w:numPr>
        <w:tabs>
          <w:tab w:val="left" w:pos="1280"/>
        </w:tabs>
        <w:spacing w:line="300" w:lineRule="auto"/>
        <w:ind w:left="1134" w:right="76"/>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 xml:space="preserve">h  </w:t>
      </w:r>
      <w:r w:rsidRPr="0021259C">
        <w:rPr>
          <w:rFonts w:asciiTheme="minorBidi" w:eastAsia="Arial" w:hAnsiTheme="minorBidi" w:cstheme="minorBidi"/>
          <w:spacing w:val="44"/>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 xml:space="preserve">r  </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4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39"/>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 xml:space="preserve">r  </w:t>
      </w:r>
      <w:r w:rsidRPr="0021259C">
        <w:rPr>
          <w:rFonts w:asciiTheme="minorBidi" w:eastAsia="Arial" w:hAnsiTheme="minorBidi" w:cstheme="minorBidi"/>
          <w:spacing w:val="41"/>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j</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s</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2"/>
          <w:sz w:val="22"/>
          <w:szCs w:val="22"/>
        </w:rPr>
        <w:t xml:space="preserve"> be</w:t>
      </w:r>
      <w:r w:rsidRPr="0021259C">
        <w:rPr>
          <w:rFonts w:asciiTheme="minorBidi" w:eastAsia="Arial" w:hAnsiTheme="minorBidi" w:cstheme="minorBidi"/>
          <w:spacing w:val="-5"/>
          <w:sz w:val="22"/>
          <w:szCs w:val="22"/>
        </w:rPr>
        <w:t>rl</w:t>
      </w:r>
      <w:r w:rsidRPr="0021259C">
        <w:rPr>
          <w:rFonts w:asciiTheme="minorBidi" w:eastAsia="Arial" w:hAnsiTheme="minorBidi" w:cstheme="minorBidi"/>
          <w:spacing w:val="2"/>
          <w:sz w:val="22"/>
          <w:szCs w:val="22"/>
        </w:rPr>
        <w:t>aku</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7"/>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 xml:space="preserve">m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uc</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ad</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ea</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21259C">
      <w:pPr>
        <w:spacing w:line="300" w:lineRule="auto"/>
        <w:ind w:left="449" w:right="129"/>
        <w:jc w:val="both"/>
        <w:rPr>
          <w:rFonts w:asciiTheme="minorBidi" w:eastAsia="Arial" w:hAnsiTheme="minorBidi" w:cstheme="minorBidi"/>
          <w:b/>
          <w:spacing w:val="-7"/>
          <w:sz w:val="22"/>
          <w:szCs w:val="22"/>
        </w:rPr>
      </w:pPr>
      <w:r w:rsidRPr="0021259C">
        <w:rPr>
          <w:rFonts w:asciiTheme="minorBidi" w:eastAsia="Arial" w:hAnsiTheme="minorBidi" w:cstheme="minorBidi"/>
          <w:b/>
          <w:spacing w:val="-7"/>
          <w:sz w:val="22"/>
          <w:szCs w:val="22"/>
        </w:rPr>
        <w:t>Ahli Arsitektur</w:t>
      </w:r>
    </w:p>
    <w:p w:rsidR="0085741C" w:rsidRPr="0021259C" w:rsidRDefault="003A22B4" w:rsidP="003E083C">
      <w:pPr>
        <w:spacing w:line="300" w:lineRule="auto"/>
        <w:ind w:left="449" w:right="75"/>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it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9"/>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1</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Ju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un</w:t>
      </w:r>
      <w:r w:rsidRPr="0021259C">
        <w:rPr>
          <w:rFonts w:asciiTheme="minorBidi" w:eastAsia="Arial" w:hAnsiTheme="minorBidi" w:cstheme="minorBidi"/>
          <w:spacing w:val="-9"/>
          <w:sz w:val="22"/>
          <w:szCs w:val="22"/>
        </w:rPr>
        <w:t>i</w:t>
      </w:r>
      <w:r w:rsidRPr="0021259C">
        <w:rPr>
          <w:rFonts w:asciiTheme="minorBidi" w:eastAsia="Arial" w:hAnsiTheme="minorBidi" w:cstheme="minorBidi"/>
          <w:spacing w:val="6"/>
          <w:sz w:val="22"/>
          <w:szCs w:val="22"/>
        </w:rPr>
        <w:t>v</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ebu</w:t>
      </w:r>
      <w:r w:rsidRPr="0021259C">
        <w:rPr>
          <w:rFonts w:asciiTheme="minorBidi" w:eastAsia="Arial" w:hAnsiTheme="minorBidi" w:cstheme="minorBidi"/>
          <w:sz w:val="22"/>
          <w:szCs w:val="22"/>
        </w:rPr>
        <w:t xml:space="preserve">t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1"/>
          <w:sz w:val="22"/>
          <w:szCs w:val="22"/>
        </w:rPr>
        <w:t>,</w:t>
      </w:r>
      <w:r w:rsidR="00F5685B"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4"/>
          <w:sz w:val="22"/>
          <w:szCs w:val="22"/>
        </w:rPr>
        <w:t>g</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00F5685B" w:rsidRPr="0021259C">
        <w:rPr>
          <w:rFonts w:asciiTheme="minorBidi" w:eastAsia="Arial" w:hAnsiTheme="minorBidi" w:cstheme="minorBidi"/>
          <w:sz w:val="22"/>
          <w:szCs w:val="22"/>
        </w:rPr>
        <w:t>3</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w:t>
      </w:r>
      <w:r w:rsidR="00F5685B" w:rsidRPr="0021259C">
        <w:rPr>
          <w:rFonts w:asciiTheme="minorBidi" w:eastAsia="Arial" w:hAnsiTheme="minorBidi" w:cstheme="minorBidi"/>
          <w:spacing w:val="-1"/>
          <w:sz w:val="22"/>
          <w:szCs w:val="22"/>
        </w:rPr>
        <w:t>tiga</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ya</w:t>
      </w:r>
      <w:r w:rsidRPr="0021259C">
        <w:rPr>
          <w:rFonts w:asciiTheme="minorBidi" w:eastAsia="Arial" w:hAnsiTheme="minorBidi" w:cstheme="minorBidi"/>
          <w:sz w:val="22"/>
          <w:szCs w:val="22"/>
        </w:rPr>
        <w:t>k</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z w:val="22"/>
          <w:szCs w:val="22"/>
        </w:rPr>
        <w:t>1</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keah</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ens</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eb</w:t>
      </w:r>
      <w:r w:rsidRPr="0021259C">
        <w:rPr>
          <w:rFonts w:asciiTheme="minorBidi" w:eastAsia="Arial" w:hAnsiTheme="minorBidi" w:cstheme="minorBidi"/>
          <w:spacing w:val="2"/>
          <w:sz w:val="22"/>
          <w:szCs w:val="22"/>
        </w:rPr>
        <w:t>aga</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a</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6"/>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uga</w:t>
      </w:r>
      <w:r w:rsidRPr="0021259C">
        <w:rPr>
          <w:rFonts w:asciiTheme="minorBidi" w:eastAsia="Arial" w:hAnsiTheme="minorBidi" w:cstheme="minorBidi"/>
          <w:sz w:val="22"/>
          <w:szCs w:val="22"/>
        </w:rPr>
        <w:t>s</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tabs>
          <w:tab w:val="left" w:pos="1280"/>
        </w:tabs>
        <w:spacing w:line="300" w:lineRule="auto"/>
        <w:ind w:left="1134" w:right="80"/>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5"/>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54"/>
          <w:sz w:val="22"/>
          <w:szCs w:val="22"/>
        </w:rPr>
        <w:t xml:space="preserve"> </w:t>
      </w:r>
      <w:r w:rsidRPr="0021259C">
        <w:rPr>
          <w:rFonts w:asciiTheme="minorBidi" w:eastAsia="Arial" w:hAnsiTheme="minorBidi" w:cstheme="minorBidi"/>
          <w:spacing w:val="-2"/>
          <w:sz w:val="22"/>
          <w:szCs w:val="22"/>
        </w:rPr>
        <w:t>ya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53"/>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4"/>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3"/>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46"/>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ac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2"/>
          <w:sz w:val="22"/>
          <w:szCs w:val="22"/>
        </w:rPr>
        <w:t xml:space="preserve"> 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z w:val="22"/>
          <w:szCs w:val="22"/>
        </w:rPr>
        <w:t>u</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evan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de</w:t>
      </w:r>
      <w:r w:rsidRPr="0021259C">
        <w:rPr>
          <w:rFonts w:asciiTheme="minorBidi" w:eastAsia="Arial" w:hAnsiTheme="minorBidi" w:cstheme="minorBidi"/>
          <w:sz w:val="22"/>
          <w:szCs w:val="22"/>
        </w:rPr>
        <w:t>l</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l </w:t>
      </w:r>
      <w:r w:rsidRPr="0021259C">
        <w:rPr>
          <w:rFonts w:asciiTheme="minorBidi" w:eastAsia="Arial" w:hAnsiTheme="minorBidi" w:cstheme="minorBidi"/>
          <w:spacing w:val="2"/>
          <w:sz w:val="22"/>
          <w:szCs w:val="22"/>
        </w:rPr>
        <w:t>kepa</w:t>
      </w:r>
      <w:r w:rsidRPr="0021259C">
        <w:rPr>
          <w:rFonts w:asciiTheme="minorBidi" w:eastAsia="Arial" w:hAnsiTheme="minorBidi" w:cstheme="minorBidi"/>
          <w:spacing w:val="-2"/>
          <w:sz w:val="22"/>
          <w:szCs w:val="22"/>
        </w:rPr>
        <w:t>d</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eade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23"/>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3E083C">
      <w:pPr>
        <w:spacing w:line="300" w:lineRule="auto"/>
        <w:ind w:left="449" w:right="6953"/>
        <w:jc w:val="both"/>
        <w:rPr>
          <w:rFonts w:asciiTheme="minorBidi" w:eastAsia="Arial" w:hAnsiTheme="minorBidi" w:cstheme="minorBidi"/>
          <w:sz w:val="22"/>
          <w:szCs w:val="22"/>
        </w:rPr>
      </w:pPr>
      <w:r w:rsidRPr="0021259C">
        <w:rPr>
          <w:rFonts w:asciiTheme="minorBidi" w:eastAsia="Arial" w:hAnsiTheme="minorBidi" w:cstheme="minorBidi"/>
          <w:b/>
          <w:spacing w:val="-7"/>
          <w:sz w:val="22"/>
          <w:szCs w:val="22"/>
        </w:rPr>
        <w:t>A</w:t>
      </w:r>
      <w:r w:rsidRPr="0021259C">
        <w:rPr>
          <w:rFonts w:asciiTheme="minorBidi" w:eastAsia="Arial" w:hAnsiTheme="minorBidi" w:cstheme="minorBidi"/>
          <w:b/>
          <w:spacing w:val="5"/>
          <w:sz w:val="22"/>
          <w:szCs w:val="22"/>
        </w:rPr>
        <w:t>h</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z w:val="22"/>
          <w:szCs w:val="22"/>
        </w:rPr>
        <w:t>i</w:t>
      </w:r>
      <w:r w:rsidRPr="0021259C">
        <w:rPr>
          <w:rFonts w:asciiTheme="minorBidi" w:eastAsia="Arial" w:hAnsiTheme="minorBidi" w:cstheme="minorBidi"/>
          <w:b/>
          <w:spacing w:val="-1"/>
          <w:sz w:val="22"/>
          <w:szCs w:val="22"/>
        </w:rPr>
        <w:t xml:space="preserve"> </w:t>
      </w:r>
      <w:r w:rsidRPr="0021259C">
        <w:rPr>
          <w:rFonts w:asciiTheme="minorBidi" w:eastAsia="Arial" w:hAnsiTheme="minorBidi" w:cstheme="minorBidi"/>
          <w:b/>
          <w:spacing w:val="1"/>
          <w:sz w:val="22"/>
          <w:szCs w:val="22"/>
        </w:rPr>
        <w:t>L</w:t>
      </w:r>
      <w:r w:rsidRPr="0021259C">
        <w:rPr>
          <w:rFonts w:asciiTheme="minorBidi" w:eastAsia="Arial" w:hAnsiTheme="minorBidi" w:cstheme="minorBidi"/>
          <w:b/>
          <w:spacing w:val="2"/>
          <w:sz w:val="22"/>
          <w:szCs w:val="22"/>
        </w:rPr>
        <w:t>a</w:t>
      </w:r>
      <w:r w:rsidRPr="0021259C">
        <w:rPr>
          <w:rFonts w:asciiTheme="minorBidi" w:eastAsia="Arial" w:hAnsiTheme="minorBidi" w:cstheme="minorBidi"/>
          <w:b/>
          <w:spacing w:val="1"/>
          <w:sz w:val="22"/>
          <w:szCs w:val="22"/>
        </w:rPr>
        <w:t>n</w:t>
      </w:r>
      <w:r w:rsidRPr="0021259C">
        <w:rPr>
          <w:rFonts w:asciiTheme="minorBidi" w:eastAsia="Arial" w:hAnsiTheme="minorBidi" w:cstheme="minorBidi"/>
          <w:b/>
          <w:spacing w:val="2"/>
          <w:sz w:val="22"/>
          <w:szCs w:val="22"/>
        </w:rPr>
        <w:t>se</w:t>
      </w:r>
      <w:r w:rsidRPr="0021259C">
        <w:rPr>
          <w:rFonts w:asciiTheme="minorBidi" w:eastAsia="Arial" w:hAnsiTheme="minorBidi" w:cstheme="minorBidi"/>
          <w:b/>
          <w:spacing w:val="-2"/>
          <w:sz w:val="22"/>
          <w:szCs w:val="22"/>
        </w:rPr>
        <w:t>k</w:t>
      </w:r>
      <w:r w:rsidRPr="0021259C">
        <w:rPr>
          <w:rFonts w:asciiTheme="minorBidi" w:eastAsia="Arial" w:hAnsiTheme="minorBidi" w:cstheme="minorBidi"/>
          <w:b/>
          <w:spacing w:val="2"/>
          <w:sz w:val="22"/>
          <w:szCs w:val="22"/>
        </w:rPr>
        <w:t>a</w:t>
      </w:r>
      <w:r w:rsidRPr="0021259C">
        <w:rPr>
          <w:rFonts w:asciiTheme="minorBidi" w:eastAsia="Arial" w:hAnsiTheme="minorBidi" w:cstheme="minorBidi"/>
          <w:b/>
          <w:sz w:val="22"/>
          <w:szCs w:val="22"/>
        </w:rPr>
        <w:t>p</w:t>
      </w:r>
    </w:p>
    <w:p w:rsidR="0085741C" w:rsidRPr="0021259C" w:rsidRDefault="003A22B4" w:rsidP="003E083C">
      <w:pPr>
        <w:spacing w:line="300" w:lineRule="auto"/>
        <w:ind w:left="449" w:right="78"/>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1"/>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Lan</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p</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9"/>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1</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Ju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6"/>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9"/>
          <w:sz w:val="22"/>
          <w:szCs w:val="22"/>
        </w:rPr>
        <w:t>i</w:t>
      </w:r>
      <w:r w:rsidRPr="0021259C">
        <w:rPr>
          <w:rFonts w:asciiTheme="minorBidi" w:eastAsia="Arial" w:hAnsiTheme="minorBidi" w:cstheme="minorBidi"/>
          <w:spacing w:val="6"/>
          <w:sz w:val="22"/>
          <w:szCs w:val="22"/>
        </w:rPr>
        <w:t>v</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w:t>
      </w:r>
      <w:r w:rsidRPr="0021259C">
        <w:rPr>
          <w:rFonts w:asciiTheme="minorBidi" w:eastAsia="Arial" w:hAnsiTheme="minorBidi" w:cstheme="minorBidi"/>
          <w:spacing w:val="13"/>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g</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00F5685B" w:rsidRPr="0021259C">
        <w:rPr>
          <w:rFonts w:asciiTheme="minorBidi" w:eastAsia="Arial" w:hAnsiTheme="minorBidi" w:cstheme="minorBidi"/>
          <w:sz w:val="22"/>
          <w:szCs w:val="22"/>
        </w:rPr>
        <w:t>3</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w:t>
      </w:r>
      <w:r w:rsidR="00F5685B" w:rsidRPr="0021259C">
        <w:rPr>
          <w:rFonts w:asciiTheme="minorBidi" w:eastAsia="Arial" w:hAnsiTheme="minorBidi" w:cstheme="minorBidi"/>
          <w:spacing w:val="-1"/>
          <w:sz w:val="22"/>
          <w:szCs w:val="22"/>
        </w:rPr>
        <w:t>tiga</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ya</w:t>
      </w:r>
      <w:r w:rsidRPr="0021259C">
        <w:rPr>
          <w:rFonts w:asciiTheme="minorBidi" w:eastAsia="Arial" w:hAnsiTheme="minorBidi" w:cstheme="minorBidi"/>
          <w:sz w:val="22"/>
          <w:szCs w:val="22"/>
        </w:rPr>
        <w:t>k</w:t>
      </w:r>
      <w:r w:rsidRPr="0021259C">
        <w:rPr>
          <w:rFonts w:asciiTheme="minorBidi" w:eastAsia="Arial" w:hAnsiTheme="minorBidi" w:cstheme="minorBidi"/>
          <w:spacing w:val="10"/>
          <w:sz w:val="22"/>
          <w:szCs w:val="22"/>
        </w:rPr>
        <w:t xml:space="preserve"> </w:t>
      </w:r>
      <w:r w:rsidRPr="0021259C">
        <w:rPr>
          <w:rFonts w:asciiTheme="minorBidi" w:eastAsia="Arial" w:hAnsiTheme="minorBidi" w:cstheme="minorBidi"/>
          <w:sz w:val="22"/>
          <w:szCs w:val="22"/>
        </w:rPr>
        <w:t>1</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keah</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r</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ens</w:t>
      </w:r>
      <w:r w:rsidRPr="0021259C">
        <w:rPr>
          <w:rFonts w:asciiTheme="minorBidi" w:eastAsia="Arial" w:hAnsiTheme="minorBidi" w:cstheme="minorBidi"/>
          <w:sz w:val="22"/>
          <w:szCs w:val="22"/>
        </w:rPr>
        <w:t>i</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eb</w:t>
      </w:r>
      <w:r w:rsidRPr="0021259C">
        <w:rPr>
          <w:rFonts w:asciiTheme="minorBidi" w:eastAsia="Arial" w:hAnsiTheme="minorBidi" w:cstheme="minorBidi"/>
          <w:spacing w:val="2"/>
          <w:sz w:val="22"/>
          <w:szCs w:val="22"/>
        </w:rPr>
        <w:t>aga</w:t>
      </w:r>
      <w:r w:rsidRPr="0021259C">
        <w:rPr>
          <w:rFonts w:asciiTheme="minorBidi" w:eastAsia="Arial" w:hAnsiTheme="minorBidi" w:cstheme="minorBidi"/>
          <w:sz w:val="22"/>
          <w:szCs w:val="22"/>
        </w:rPr>
        <w:t>i</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a</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Lans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p</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any</w:t>
      </w:r>
      <w:r w:rsidRPr="0021259C">
        <w:rPr>
          <w:rFonts w:asciiTheme="minorBidi" w:eastAsia="Arial" w:hAnsiTheme="minorBidi" w:cstheme="minorBidi"/>
          <w:sz w:val="22"/>
          <w:szCs w:val="22"/>
        </w:rPr>
        <w:t>a</w:t>
      </w:r>
      <w:r w:rsidR="00F5685B"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0"/>
        </w:numPr>
        <w:tabs>
          <w:tab w:val="left" w:pos="1280"/>
        </w:tabs>
        <w:spacing w:line="300" w:lineRule="auto"/>
        <w:ind w:left="1134" w:right="527"/>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ya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de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2"/>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46"/>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ac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z w:val="22"/>
          <w:szCs w:val="22"/>
        </w:rPr>
        <w:t>u</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evan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0"/>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de</w:t>
      </w:r>
      <w:r w:rsidRPr="0021259C">
        <w:rPr>
          <w:rFonts w:asciiTheme="minorBidi" w:eastAsia="Arial" w:hAnsiTheme="minorBidi" w:cstheme="minorBidi"/>
          <w:sz w:val="22"/>
          <w:szCs w:val="22"/>
        </w:rPr>
        <w:t>l</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p</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eade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p>
    <w:p w:rsidR="0085741C" w:rsidRPr="00E9129A" w:rsidRDefault="003A22B4" w:rsidP="00E9129A">
      <w:pPr>
        <w:pStyle w:val="ListParagraph"/>
        <w:numPr>
          <w:ilvl w:val="0"/>
          <w:numId w:val="30"/>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p</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5"/>
          <w:szCs w:val="15"/>
        </w:rPr>
      </w:pPr>
    </w:p>
    <w:p w:rsidR="0085741C" w:rsidRPr="0021259C" w:rsidRDefault="003A22B4" w:rsidP="0021259C">
      <w:pPr>
        <w:spacing w:line="300" w:lineRule="auto"/>
        <w:ind w:left="449" w:right="129"/>
        <w:jc w:val="both"/>
        <w:rPr>
          <w:rFonts w:asciiTheme="minorBidi" w:eastAsia="Arial" w:hAnsiTheme="minorBidi" w:cstheme="minorBidi"/>
          <w:b/>
          <w:spacing w:val="-7"/>
          <w:sz w:val="22"/>
          <w:szCs w:val="22"/>
        </w:rPr>
      </w:pPr>
      <w:r w:rsidRPr="0021259C">
        <w:rPr>
          <w:rFonts w:asciiTheme="minorBidi" w:eastAsia="Arial" w:hAnsiTheme="minorBidi" w:cstheme="minorBidi"/>
          <w:b/>
          <w:spacing w:val="-7"/>
          <w:sz w:val="22"/>
          <w:szCs w:val="22"/>
        </w:rPr>
        <w:t>Ahli Mekanikal/ Elektrikal</w:t>
      </w:r>
    </w:p>
    <w:p w:rsidR="0085741C" w:rsidRPr="0021259C" w:rsidRDefault="003A22B4" w:rsidP="003E083C">
      <w:pPr>
        <w:spacing w:line="300" w:lineRule="auto"/>
        <w:ind w:left="449" w:right="515"/>
        <w:jc w:val="both"/>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a</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43"/>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ekan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3"/>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5"/>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5"/>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40"/>
          <w:sz w:val="22"/>
          <w:szCs w:val="22"/>
        </w:rPr>
        <w:t xml:space="preserve"> </w:t>
      </w:r>
      <w:r w:rsidRPr="0021259C">
        <w:rPr>
          <w:rFonts w:asciiTheme="minorBidi" w:eastAsia="Arial" w:hAnsiTheme="minorBidi" w:cstheme="minorBidi"/>
          <w:spacing w:val="5"/>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2"/>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46"/>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46"/>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45"/>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a</w:t>
      </w:r>
      <w:r w:rsidRPr="0021259C">
        <w:rPr>
          <w:rFonts w:asciiTheme="minorBidi" w:eastAsia="Arial" w:hAnsiTheme="minorBidi" w:cstheme="minorBidi"/>
          <w:spacing w:val="46"/>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 xml:space="preserve">u </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1</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Ju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Te</w:t>
      </w:r>
      <w:r w:rsidRPr="0021259C">
        <w:rPr>
          <w:rFonts w:asciiTheme="minorBidi" w:eastAsia="Arial" w:hAnsiTheme="minorBidi" w:cstheme="minorBidi"/>
          <w:spacing w:val="2"/>
          <w:sz w:val="22"/>
          <w:szCs w:val="22"/>
        </w:rPr>
        <w:t>kn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k</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tr</w:t>
      </w:r>
      <w:r w:rsidRPr="0021259C">
        <w:rPr>
          <w:rFonts w:asciiTheme="minorBidi" w:eastAsia="Arial" w:hAnsiTheme="minorBidi" w:cstheme="minorBidi"/>
          <w:sz w:val="22"/>
          <w:szCs w:val="22"/>
        </w:rPr>
        <w:t>o</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5"/>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usa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ve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s</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ge</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8"/>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3"/>
          <w:sz w:val="22"/>
          <w:szCs w:val="22"/>
        </w:rPr>
        <w:t>g</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00FB2174" w:rsidRPr="0021259C">
        <w:rPr>
          <w:rFonts w:asciiTheme="minorBidi" w:eastAsia="Arial" w:hAnsiTheme="minorBidi" w:cstheme="minorBidi"/>
          <w:sz w:val="22"/>
          <w:szCs w:val="22"/>
        </w:rPr>
        <w:t>3</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w:t>
      </w:r>
      <w:r w:rsidR="00FB2174" w:rsidRPr="0021259C">
        <w:rPr>
          <w:rFonts w:asciiTheme="minorBidi" w:eastAsia="Arial" w:hAnsiTheme="minorBidi" w:cstheme="minorBidi"/>
          <w:spacing w:val="-1"/>
          <w:sz w:val="22"/>
          <w:szCs w:val="22"/>
        </w:rPr>
        <w:t>tiga</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00FB2174" w:rsidRPr="0021259C">
        <w:rPr>
          <w:rFonts w:asciiTheme="minorBidi" w:eastAsia="Arial" w:hAnsiTheme="minorBidi" w:cstheme="minorBidi"/>
          <w:spacing w:val="4"/>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k</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z w:val="22"/>
          <w:szCs w:val="22"/>
        </w:rPr>
        <w:t>1</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5"/>
          <w:sz w:val="22"/>
          <w:szCs w:val="22"/>
        </w:rPr>
        <w:t>(</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t</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keah</w:t>
      </w:r>
      <w:r w:rsidRPr="0021259C">
        <w:rPr>
          <w:rFonts w:asciiTheme="minorBidi" w:eastAsia="Arial" w:hAnsiTheme="minorBidi" w:cstheme="minorBidi"/>
          <w:spacing w:val="-5"/>
          <w:sz w:val="22"/>
          <w:szCs w:val="22"/>
        </w:rPr>
        <w:t>li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ekan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3"/>
          <w:sz w:val="22"/>
          <w:szCs w:val="22"/>
        </w:rPr>
        <w:t>l</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5"/>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 xml:space="preserve">l   </w:t>
      </w:r>
      <w:r w:rsidRPr="0021259C">
        <w:rPr>
          <w:rFonts w:asciiTheme="minorBidi" w:eastAsia="Arial" w:hAnsiTheme="minorBidi" w:cstheme="minorBidi"/>
          <w:spacing w:val="2"/>
          <w:sz w:val="22"/>
          <w:szCs w:val="22"/>
        </w:rPr>
        <w:t>deng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ens</w:t>
      </w:r>
      <w:r w:rsidRPr="0021259C">
        <w:rPr>
          <w:rFonts w:asciiTheme="minorBidi" w:eastAsia="Arial" w:hAnsiTheme="minorBidi" w:cstheme="minorBidi"/>
          <w:sz w:val="22"/>
          <w:szCs w:val="22"/>
        </w:rPr>
        <w:t>i   m</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enag</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3"/>
          <w:sz w:val="22"/>
          <w:szCs w:val="22"/>
        </w:rPr>
        <w:t>l</w:t>
      </w:r>
      <w:r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1"/>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uga</w:t>
      </w:r>
      <w:r w:rsidRPr="0021259C">
        <w:rPr>
          <w:rFonts w:asciiTheme="minorBidi" w:eastAsia="Arial" w:hAnsiTheme="minorBidi" w:cstheme="minorBidi"/>
          <w:sz w:val="22"/>
          <w:szCs w:val="22"/>
        </w:rPr>
        <w:t>s</w:t>
      </w:r>
      <w:r w:rsidRPr="0021259C">
        <w:rPr>
          <w:rFonts w:asciiTheme="minorBidi" w:eastAsia="Arial" w:hAnsiTheme="minorBidi" w:cstheme="minorBidi"/>
          <w:spacing w:val="2"/>
          <w:sz w:val="22"/>
          <w:szCs w:val="22"/>
        </w:rPr>
        <w:t xml:space="preserve"> u</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ah</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6"/>
        </w:numPr>
        <w:spacing w:line="300" w:lineRule="auto"/>
        <w:ind w:left="1134" w:right="515"/>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7"/>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0"/>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49"/>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0"/>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5"/>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l</w:t>
      </w:r>
      <w:r w:rsidRPr="0021259C">
        <w:rPr>
          <w:rFonts w:asciiTheme="minorBidi" w:eastAsia="Arial" w:hAnsiTheme="minorBidi" w:cstheme="minorBidi"/>
          <w:spacing w:val="44"/>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45"/>
          <w:sz w:val="22"/>
          <w:szCs w:val="22"/>
        </w:rPr>
        <w:t xml:space="preserve"> </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5"/>
          <w:sz w:val="22"/>
          <w:szCs w:val="22"/>
        </w:rPr>
        <w:t>a</w:t>
      </w:r>
      <w:r w:rsidRPr="0021259C">
        <w:rPr>
          <w:rFonts w:asciiTheme="minorBidi" w:eastAsia="Arial" w:hAnsiTheme="minorBidi" w:cstheme="minorBidi"/>
          <w:sz w:val="22"/>
          <w:szCs w:val="22"/>
        </w:rPr>
        <w:t xml:space="preserve">l </w:t>
      </w:r>
      <w:r w:rsidRPr="0021259C">
        <w:rPr>
          <w:rFonts w:asciiTheme="minorBidi" w:eastAsia="Arial" w:hAnsiTheme="minorBidi" w:cstheme="minorBidi"/>
          <w:spacing w:val="2"/>
          <w:sz w:val="22"/>
          <w:szCs w:val="22"/>
        </w:rPr>
        <w:t>pa</w:t>
      </w:r>
      <w:r w:rsidRPr="0021259C">
        <w:rPr>
          <w:rFonts w:asciiTheme="minorBidi" w:eastAsia="Arial" w:hAnsiTheme="minorBidi" w:cstheme="minorBidi"/>
          <w:spacing w:val="-2"/>
          <w:sz w:val="22"/>
          <w:szCs w:val="22"/>
        </w:rPr>
        <w:t>d</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ya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be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z w:val="22"/>
          <w:szCs w:val="22"/>
        </w:rPr>
        <w:t>u</w:t>
      </w:r>
      <w:r w:rsidRPr="0021259C">
        <w:rPr>
          <w:rFonts w:asciiTheme="minorBidi" w:eastAsia="Arial" w:hAnsiTheme="minorBidi" w:cstheme="minorBidi"/>
          <w:spacing w:val="2"/>
          <w:sz w:val="22"/>
          <w:szCs w:val="22"/>
        </w:rPr>
        <w:t xml:space="preserve"> 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6"/>
          <w:sz w:val="22"/>
          <w:szCs w:val="22"/>
        </w:rPr>
        <w:t>v</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6"/>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59"/>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m</w:t>
      </w:r>
      <w:r w:rsidRPr="0021259C">
        <w:rPr>
          <w:rFonts w:asciiTheme="minorBidi" w:eastAsia="Arial" w:hAnsiTheme="minorBidi" w:cstheme="minorBidi"/>
          <w:spacing w:val="55"/>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l</w:t>
      </w:r>
      <w:r w:rsidRPr="0021259C">
        <w:rPr>
          <w:rFonts w:asciiTheme="minorBidi" w:eastAsia="Arial" w:hAnsiTheme="minorBidi" w:cstheme="minorBidi"/>
          <w:spacing w:val="50"/>
          <w:sz w:val="22"/>
          <w:szCs w:val="22"/>
        </w:rPr>
        <w:t xml:space="preserve"> </w:t>
      </w:r>
      <w:r w:rsidRPr="0021259C">
        <w:rPr>
          <w:rFonts w:asciiTheme="minorBidi" w:eastAsia="Arial" w:hAnsiTheme="minorBidi" w:cstheme="minorBidi"/>
          <w:spacing w:val="9"/>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5"/>
          <w:sz w:val="22"/>
          <w:szCs w:val="22"/>
        </w:rPr>
        <w:t>a</w:t>
      </w:r>
      <w:r w:rsidRPr="0021259C">
        <w:rPr>
          <w:rFonts w:asciiTheme="minorBidi" w:eastAsia="Arial" w:hAnsiTheme="minorBidi" w:cstheme="minorBidi"/>
          <w:sz w:val="22"/>
          <w:szCs w:val="22"/>
        </w:rPr>
        <w:t>l</w:t>
      </w:r>
      <w:r w:rsidRPr="0021259C">
        <w:rPr>
          <w:rFonts w:asciiTheme="minorBidi" w:eastAsia="Arial" w:hAnsiTheme="minorBidi" w:cstheme="minorBidi"/>
          <w:spacing w:val="54"/>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g</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i</w:t>
      </w:r>
      <w:r w:rsidRPr="0021259C">
        <w:rPr>
          <w:rFonts w:asciiTheme="minorBidi" w:eastAsia="Arial" w:hAnsiTheme="minorBidi" w:cstheme="minorBidi"/>
          <w:spacing w:val="50"/>
          <w:sz w:val="22"/>
          <w:szCs w:val="22"/>
        </w:rPr>
        <w:t xml:space="preserve"> </w:t>
      </w:r>
      <w:r w:rsidRPr="0021259C">
        <w:rPr>
          <w:rFonts w:asciiTheme="minorBidi" w:eastAsia="Arial" w:hAnsiTheme="minorBidi" w:cstheme="minorBidi"/>
          <w:spacing w:val="2"/>
          <w:sz w:val="22"/>
          <w:szCs w:val="22"/>
        </w:rPr>
        <w:t>deng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00FB2174" w:rsidRPr="0021259C">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ko</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eks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3"/>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g</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rt</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ks</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bang</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na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gun</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6"/>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es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i</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peke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l</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pacing w:val="7"/>
          <w:sz w:val="22"/>
          <w:szCs w:val="22"/>
        </w:rPr>
        <w:t>l</w:t>
      </w:r>
      <w:r w:rsidRPr="0021259C">
        <w:rPr>
          <w:rFonts w:asciiTheme="minorBidi" w:eastAsia="Arial" w:hAnsiTheme="minorBidi" w:cstheme="minorBidi"/>
          <w:sz w:val="22"/>
          <w:szCs w:val="22"/>
        </w:rPr>
        <w:t>;</w:t>
      </w:r>
    </w:p>
    <w:p w:rsidR="0085741C" w:rsidRPr="0021259C" w:rsidRDefault="003A22B4" w:rsidP="003E083C">
      <w:pPr>
        <w:pStyle w:val="ListParagraph"/>
        <w:numPr>
          <w:ilvl w:val="0"/>
          <w:numId w:val="36"/>
        </w:numPr>
        <w:spacing w:line="300" w:lineRule="auto"/>
        <w:ind w:left="1134"/>
        <w:rPr>
          <w:rFonts w:asciiTheme="minorBidi" w:eastAsia="Arial" w:hAnsiTheme="minorBidi" w:cstheme="minorBidi"/>
          <w:sz w:val="22"/>
          <w:szCs w:val="22"/>
        </w:rPr>
      </w:pP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pe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l</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l.</w:t>
      </w:r>
    </w:p>
    <w:p w:rsidR="0085741C" w:rsidRPr="0021259C" w:rsidRDefault="0085741C" w:rsidP="003E083C">
      <w:pPr>
        <w:spacing w:line="300" w:lineRule="auto"/>
        <w:rPr>
          <w:rFonts w:asciiTheme="minorBidi" w:hAnsiTheme="minorBidi" w:cstheme="minorBidi"/>
          <w:sz w:val="12"/>
          <w:szCs w:val="12"/>
        </w:rPr>
      </w:pPr>
    </w:p>
    <w:p w:rsidR="0085741C" w:rsidRPr="0021259C" w:rsidRDefault="0085741C" w:rsidP="003E083C">
      <w:pPr>
        <w:spacing w:line="300" w:lineRule="auto"/>
        <w:rPr>
          <w:rFonts w:asciiTheme="minorBidi" w:hAnsiTheme="minorBidi" w:cstheme="minorBidi"/>
        </w:rPr>
      </w:pPr>
    </w:p>
    <w:p w:rsidR="0085741C" w:rsidRPr="0021259C" w:rsidRDefault="003A22B4" w:rsidP="003E083C">
      <w:pPr>
        <w:spacing w:line="300" w:lineRule="auto"/>
        <w:ind w:left="449" w:right="515"/>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T</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a</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3"/>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1"/>
          <w:sz w:val="22"/>
          <w:szCs w:val="22"/>
        </w:rPr>
        <w:t>il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1"/>
          <w:sz w:val="22"/>
          <w:szCs w:val="22"/>
        </w:rPr>
        <w:t>N</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8"/>
          <w:sz w:val="22"/>
          <w:szCs w:val="22"/>
        </w:rPr>
        <w:t>W</w:t>
      </w:r>
      <w:r w:rsidRPr="0021259C">
        <w:rPr>
          <w:rFonts w:asciiTheme="minorBidi" w:eastAsia="Arial" w:hAnsiTheme="minorBidi" w:cstheme="minorBidi"/>
          <w:sz w:val="22"/>
          <w:szCs w:val="22"/>
        </w:rPr>
        <w:t>P</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z w:val="22"/>
          <w:szCs w:val="22"/>
        </w:rPr>
        <w:t>&amp;</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 xml:space="preserve">t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kon</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ans</w:t>
      </w:r>
      <w:r w:rsidRPr="0021259C">
        <w:rPr>
          <w:rFonts w:asciiTheme="minorBidi" w:eastAsia="Arial" w:hAnsiTheme="minorBidi" w:cstheme="minorBidi"/>
          <w:sz w:val="22"/>
          <w:szCs w:val="22"/>
        </w:rPr>
        <w:t>i</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6"/>
          <w:sz w:val="22"/>
          <w:szCs w:val="22"/>
        </w:rPr>
        <w:t>b</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dan</w:t>
      </w:r>
      <w:r w:rsidRPr="0021259C">
        <w:rPr>
          <w:rFonts w:asciiTheme="minorBidi" w:eastAsia="Arial" w:hAnsiTheme="minorBidi" w:cstheme="minorBidi"/>
          <w:sz w:val="22"/>
          <w:szCs w:val="22"/>
        </w:rPr>
        <w:t>g</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1"/>
          <w:sz w:val="22"/>
          <w:szCs w:val="22"/>
        </w:rPr>
        <w:t>e</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1"/>
          <w:sz w:val="22"/>
          <w:szCs w:val="22"/>
        </w:rPr>
        <w:t>PU</w:t>
      </w:r>
      <w:r w:rsidRPr="0021259C">
        <w:rPr>
          <w:rFonts w:asciiTheme="minorBidi" w:eastAsia="Arial" w:hAnsiTheme="minorBidi" w:cstheme="minorBidi"/>
          <w:spacing w:val="-1"/>
          <w:sz w:val="22"/>
          <w:szCs w:val="22"/>
        </w:rPr>
        <w:t>-</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r</w:t>
      </w:r>
      <w:r w:rsidRPr="0021259C">
        <w:rPr>
          <w:rFonts w:asciiTheme="minorBidi" w:eastAsia="Arial" w:hAnsiTheme="minorBidi" w:cstheme="minorBidi"/>
          <w:sz w:val="22"/>
          <w:szCs w:val="22"/>
        </w:rPr>
        <w:t>i</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2"/>
          <w:sz w:val="22"/>
          <w:szCs w:val="22"/>
        </w:rPr>
        <w:t>L</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J</w:t>
      </w:r>
      <w:r w:rsidRPr="0021259C">
        <w:rPr>
          <w:rFonts w:asciiTheme="minorBidi" w:eastAsia="Arial" w:hAnsiTheme="minorBidi" w:cstheme="minorBidi"/>
          <w:spacing w:val="1"/>
          <w:sz w:val="22"/>
          <w:szCs w:val="22"/>
        </w:rPr>
        <w:t>K</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28"/>
          <w:szCs w:val="28"/>
        </w:rPr>
      </w:pPr>
    </w:p>
    <w:p w:rsidR="0085741C" w:rsidRPr="0021259C" w:rsidRDefault="003A22B4" w:rsidP="003E083C">
      <w:pPr>
        <w:pStyle w:val="ListParagraph"/>
        <w:numPr>
          <w:ilvl w:val="1"/>
          <w:numId w:val="37"/>
        </w:numPr>
        <w:spacing w:line="300" w:lineRule="auto"/>
        <w:ind w:left="851"/>
        <w:rPr>
          <w:rFonts w:asciiTheme="minorBidi" w:eastAsia="Arial" w:hAnsiTheme="minorBidi" w:cstheme="minorBidi"/>
          <w:spacing w:val="2"/>
          <w:position w:val="-1"/>
          <w:sz w:val="22"/>
          <w:szCs w:val="22"/>
        </w:rPr>
      </w:pPr>
      <w:r w:rsidRPr="0021259C">
        <w:rPr>
          <w:rFonts w:asciiTheme="minorBidi" w:eastAsia="Arial" w:hAnsiTheme="minorBidi" w:cstheme="minorBidi"/>
          <w:spacing w:val="2"/>
          <w:position w:val="-1"/>
          <w:sz w:val="22"/>
          <w:szCs w:val="22"/>
        </w:rPr>
        <w:t>Tenaga Pendukung</w:t>
      </w:r>
    </w:p>
    <w:p w:rsidR="0085741C" w:rsidRPr="0021259C" w:rsidRDefault="0085741C" w:rsidP="003E083C">
      <w:pPr>
        <w:spacing w:line="300" w:lineRule="auto"/>
        <w:rPr>
          <w:rFonts w:asciiTheme="minorBidi" w:hAnsiTheme="minorBidi" w:cstheme="minorBidi"/>
          <w:sz w:val="9"/>
          <w:szCs w:val="9"/>
        </w:rPr>
      </w:pPr>
    </w:p>
    <w:tbl>
      <w:tblPr>
        <w:tblW w:w="7944" w:type="dxa"/>
        <w:tblInd w:w="556" w:type="dxa"/>
        <w:tblLayout w:type="fixed"/>
        <w:tblCellMar>
          <w:left w:w="0" w:type="dxa"/>
          <w:right w:w="0" w:type="dxa"/>
        </w:tblCellMar>
        <w:tblLook w:val="01E0" w:firstRow="1" w:lastRow="1" w:firstColumn="1" w:lastColumn="1" w:noHBand="0" w:noVBand="0"/>
      </w:tblPr>
      <w:tblGrid>
        <w:gridCol w:w="6"/>
        <w:gridCol w:w="474"/>
        <w:gridCol w:w="2490"/>
        <w:gridCol w:w="2542"/>
        <w:gridCol w:w="1298"/>
        <w:gridCol w:w="1134"/>
      </w:tblGrid>
      <w:tr w:rsidR="0085741C" w:rsidRPr="0021259C" w:rsidTr="00FB2174">
        <w:trPr>
          <w:trHeight w:hRule="exact" w:val="440"/>
        </w:trPr>
        <w:tc>
          <w:tcPr>
            <w:tcW w:w="480" w:type="dxa"/>
            <w:gridSpan w:val="2"/>
            <w:tcBorders>
              <w:top w:val="single" w:sz="4" w:space="0" w:color="000000"/>
              <w:left w:val="single" w:sz="4" w:space="0" w:color="000000"/>
              <w:bottom w:val="single" w:sz="4" w:space="0" w:color="000000"/>
              <w:right w:val="single" w:sz="2" w:space="0" w:color="343838"/>
            </w:tcBorders>
          </w:tcPr>
          <w:p w:rsidR="0085741C" w:rsidRPr="0021259C" w:rsidRDefault="003A22B4" w:rsidP="003E083C">
            <w:pPr>
              <w:spacing w:line="300" w:lineRule="auto"/>
              <w:ind w:left="127"/>
              <w:jc w:val="center"/>
              <w:rPr>
                <w:rFonts w:asciiTheme="minorBidi" w:eastAsia="Arial" w:hAnsiTheme="minorBidi" w:cstheme="minorBidi"/>
                <w:b/>
                <w:bCs/>
                <w:sz w:val="22"/>
                <w:szCs w:val="22"/>
              </w:rPr>
            </w:pPr>
            <w:r w:rsidRPr="0021259C">
              <w:rPr>
                <w:rFonts w:asciiTheme="minorBidi" w:eastAsia="Arial" w:hAnsiTheme="minorBidi" w:cstheme="minorBidi"/>
                <w:b/>
                <w:bCs/>
                <w:spacing w:val="-1"/>
                <w:w w:val="104"/>
                <w:sz w:val="22"/>
                <w:szCs w:val="22"/>
              </w:rPr>
              <w:t>B.</w:t>
            </w:r>
          </w:p>
        </w:tc>
        <w:tc>
          <w:tcPr>
            <w:tcW w:w="2490" w:type="dxa"/>
            <w:tcBorders>
              <w:top w:val="single" w:sz="4" w:space="0" w:color="000000"/>
              <w:left w:val="single" w:sz="2" w:space="0" w:color="343838"/>
              <w:bottom w:val="single" w:sz="4" w:space="0" w:color="000000"/>
              <w:right w:val="single" w:sz="3" w:space="0" w:color="676767"/>
            </w:tcBorders>
          </w:tcPr>
          <w:p w:rsidR="0085741C" w:rsidRPr="0021259C" w:rsidRDefault="003A22B4" w:rsidP="003E083C">
            <w:pPr>
              <w:spacing w:line="300" w:lineRule="auto"/>
              <w:ind w:left="85"/>
              <w:jc w:val="center"/>
              <w:rPr>
                <w:rFonts w:asciiTheme="minorBidi" w:eastAsia="Arial" w:hAnsiTheme="minorBidi" w:cstheme="minorBidi"/>
                <w:b/>
                <w:bCs/>
                <w:sz w:val="22"/>
                <w:szCs w:val="22"/>
              </w:rPr>
            </w:pPr>
            <w:r w:rsidRPr="0021259C">
              <w:rPr>
                <w:rFonts w:asciiTheme="minorBidi" w:eastAsia="Arial" w:hAnsiTheme="minorBidi" w:cstheme="minorBidi"/>
                <w:b/>
                <w:bCs/>
                <w:spacing w:val="-2"/>
                <w:sz w:val="22"/>
                <w:szCs w:val="22"/>
              </w:rPr>
              <w:t>T</w:t>
            </w:r>
            <w:r w:rsidRPr="0021259C">
              <w:rPr>
                <w:rFonts w:asciiTheme="minorBidi" w:eastAsia="Arial" w:hAnsiTheme="minorBidi" w:cstheme="minorBidi"/>
                <w:b/>
                <w:bCs/>
                <w:spacing w:val="1"/>
                <w:sz w:val="22"/>
                <w:szCs w:val="22"/>
              </w:rPr>
              <w:t>ENAGAP</w:t>
            </w:r>
            <w:r w:rsidRPr="0021259C">
              <w:rPr>
                <w:rFonts w:asciiTheme="minorBidi" w:eastAsia="Arial" w:hAnsiTheme="minorBidi" w:cstheme="minorBidi"/>
                <w:b/>
                <w:bCs/>
                <w:spacing w:val="-3"/>
                <w:sz w:val="22"/>
                <w:szCs w:val="22"/>
              </w:rPr>
              <w:t>E</w:t>
            </w:r>
            <w:r w:rsidRPr="0021259C">
              <w:rPr>
                <w:rFonts w:asciiTheme="minorBidi" w:eastAsia="Arial" w:hAnsiTheme="minorBidi" w:cstheme="minorBidi"/>
                <w:b/>
                <w:bCs/>
                <w:spacing w:val="1"/>
                <w:sz w:val="22"/>
                <w:szCs w:val="22"/>
              </w:rPr>
              <w:t>ND</w:t>
            </w:r>
            <w:r w:rsidRPr="0021259C">
              <w:rPr>
                <w:rFonts w:asciiTheme="minorBidi" w:eastAsia="Arial" w:hAnsiTheme="minorBidi" w:cstheme="minorBidi"/>
                <w:b/>
                <w:bCs/>
                <w:spacing w:val="-3"/>
                <w:sz w:val="22"/>
                <w:szCs w:val="22"/>
              </w:rPr>
              <w:t>U</w:t>
            </w:r>
            <w:r w:rsidRPr="0021259C">
              <w:rPr>
                <w:rFonts w:asciiTheme="minorBidi" w:eastAsia="Arial" w:hAnsiTheme="minorBidi" w:cstheme="minorBidi"/>
                <w:b/>
                <w:bCs/>
                <w:spacing w:val="1"/>
                <w:sz w:val="22"/>
                <w:szCs w:val="22"/>
              </w:rPr>
              <w:t>KUN</w:t>
            </w:r>
            <w:r w:rsidRPr="0021259C">
              <w:rPr>
                <w:rFonts w:asciiTheme="minorBidi" w:eastAsia="Arial" w:hAnsiTheme="minorBidi" w:cstheme="minorBidi"/>
                <w:b/>
                <w:bCs/>
                <w:sz w:val="22"/>
                <w:szCs w:val="22"/>
              </w:rPr>
              <w:t>G</w:t>
            </w:r>
          </w:p>
        </w:tc>
        <w:tc>
          <w:tcPr>
            <w:tcW w:w="2542" w:type="dxa"/>
            <w:tcBorders>
              <w:top w:val="single" w:sz="4" w:space="0" w:color="000000"/>
              <w:left w:val="single" w:sz="3" w:space="0" w:color="676767"/>
              <w:bottom w:val="single" w:sz="4" w:space="0" w:color="000000"/>
              <w:right w:val="single" w:sz="6" w:space="0" w:color="3E3E3E"/>
            </w:tcBorders>
          </w:tcPr>
          <w:p w:rsidR="0085741C" w:rsidRPr="0021259C" w:rsidRDefault="003A22B4" w:rsidP="003E083C">
            <w:pPr>
              <w:spacing w:line="300" w:lineRule="auto"/>
              <w:ind w:left="781"/>
              <w:jc w:val="center"/>
              <w:rPr>
                <w:rFonts w:asciiTheme="minorBidi" w:eastAsia="Arial" w:hAnsiTheme="minorBidi" w:cstheme="minorBidi"/>
                <w:b/>
                <w:bCs/>
                <w:sz w:val="22"/>
                <w:szCs w:val="22"/>
              </w:rPr>
            </w:pPr>
            <w:r w:rsidRPr="0021259C">
              <w:rPr>
                <w:rFonts w:asciiTheme="minorBidi" w:eastAsia="Arial" w:hAnsiTheme="minorBidi" w:cstheme="minorBidi"/>
                <w:b/>
                <w:bCs/>
                <w:spacing w:val="-1"/>
                <w:w w:val="104"/>
                <w:sz w:val="22"/>
                <w:szCs w:val="22"/>
              </w:rPr>
              <w:t>K</w:t>
            </w:r>
            <w:r w:rsidRPr="0021259C">
              <w:rPr>
                <w:rFonts w:asciiTheme="minorBidi" w:eastAsia="Arial" w:hAnsiTheme="minorBidi" w:cstheme="minorBidi"/>
                <w:b/>
                <w:bCs/>
                <w:spacing w:val="2"/>
                <w:w w:val="104"/>
                <w:sz w:val="22"/>
                <w:szCs w:val="22"/>
              </w:rPr>
              <w:t>U</w:t>
            </w:r>
            <w:r w:rsidRPr="0021259C">
              <w:rPr>
                <w:rFonts w:asciiTheme="minorBidi" w:eastAsia="Arial" w:hAnsiTheme="minorBidi" w:cstheme="minorBidi"/>
                <w:b/>
                <w:bCs/>
                <w:spacing w:val="3"/>
                <w:w w:val="104"/>
                <w:sz w:val="22"/>
                <w:szCs w:val="22"/>
              </w:rPr>
              <w:t>A</w:t>
            </w:r>
            <w:r w:rsidRPr="0021259C">
              <w:rPr>
                <w:rFonts w:asciiTheme="minorBidi" w:eastAsia="Arial" w:hAnsiTheme="minorBidi" w:cstheme="minorBidi"/>
                <w:b/>
                <w:bCs/>
                <w:spacing w:val="-3"/>
                <w:w w:val="104"/>
                <w:sz w:val="22"/>
                <w:szCs w:val="22"/>
              </w:rPr>
              <w:t>L</w:t>
            </w:r>
            <w:r w:rsidRPr="0021259C">
              <w:rPr>
                <w:rFonts w:asciiTheme="minorBidi" w:eastAsia="Arial" w:hAnsiTheme="minorBidi" w:cstheme="minorBidi"/>
                <w:b/>
                <w:bCs/>
                <w:w w:val="104"/>
                <w:sz w:val="22"/>
                <w:szCs w:val="22"/>
              </w:rPr>
              <w:t>IF</w:t>
            </w:r>
            <w:r w:rsidRPr="0021259C">
              <w:rPr>
                <w:rFonts w:asciiTheme="minorBidi" w:eastAsia="Arial" w:hAnsiTheme="minorBidi" w:cstheme="minorBidi"/>
                <w:b/>
                <w:bCs/>
                <w:spacing w:val="4"/>
                <w:w w:val="104"/>
                <w:sz w:val="22"/>
                <w:szCs w:val="22"/>
              </w:rPr>
              <w:t>I</w:t>
            </w:r>
            <w:r w:rsidRPr="0021259C">
              <w:rPr>
                <w:rFonts w:asciiTheme="minorBidi" w:eastAsia="Arial" w:hAnsiTheme="minorBidi" w:cstheme="minorBidi"/>
                <w:b/>
                <w:bCs/>
                <w:spacing w:val="-1"/>
                <w:w w:val="104"/>
                <w:sz w:val="22"/>
                <w:szCs w:val="22"/>
              </w:rPr>
              <w:t>K</w:t>
            </w:r>
            <w:r w:rsidRPr="0021259C">
              <w:rPr>
                <w:rFonts w:asciiTheme="minorBidi" w:eastAsia="Arial" w:hAnsiTheme="minorBidi" w:cstheme="minorBidi"/>
                <w:b/>
                <w:bCs/>
                <w:spacing w:val="3"/>
                <w:w w:val="104"/>
                <w:sz w:val="22"/>
                <w:szCs w:val="22"/>
              </w:rPr>
              <w:t>A</w:t>
            </w:r>
            <w:r w:rsidRPr="0021259C">
              <w:rPr>
                <w:rFonts w:asciiTheme="minorBidi" w:eastAsia="Arial" w:hAnsiTheme="minorBidi" w:cstheme="minorBidi"/>
                <w:b/>
                <w:bCs/>
                <w:spacing w:val="-1"/>
                <w:w w:val="104"/>
                <w:sz w:val="22"/>
                <w:szCs w:val="22"/>
              </w:rPr>
              <w:t>S</w:t>
            </w:r>
            <w:r w:rsidRPr="0021259C">
              <w:rPr>
                <w:rFonts w:asciiTheme="minorBidi" w:eastAsia="Arial" w:hAnsiTheme="minorBidi" w:cstheme="minorBidi"/>
                <w:b/>
                <w:bCs/>
                <w:w w:val="104"/>
                <w:sz w:val="22"/>
                <w:szCs w:val="22"/>
              </w:rPr>
              <w:t>I</w:t>
            </w:r>
          </w:p>
        </w:tc>
        <w:tc>
          <w:tcPr>
            <w:tcW w:w="1298" w:type="dxa"/>
            <w:tcBorders>
              <w:top w:val="single" w:sz="4" w:space="0" w:color="000000"/>
              <w:left w:val="single" w:sz="6" w:space="0" w:color="3E3E3E"/>
              <w:bottom w:val="single" w:sz="4" w:space="0" w:color="000000"/>
              <w:right w:val="single" w:sz="6" w:space="0" w:color="444444"/>
            </w:tcBorders>
          </w:tcPr>
          <w:p w:rsidR="0085741C" w:rsidRPr="0021259C" w:rsidRDefault="003A22B4" w:rsidP="003E083C">
            <w:pPr>
              <w:spacing w:line="300" w:lineRule="auto"/>
              <w:ind w:left="155"/>
              <w:jc w:val="center"/>
              <w:rPr>
                <w:rFonts w:asciiTheme="minorBidi" w:eastAsia="Arial" w:hAnsiTheme="minorBidi" w:cstheme="minorBidi"/>
                <w:b/>
                <w:bCs/>
                <w:sz w:val="22"/>
                <w:szCs w:val="22"/>
              </w:rPr>
            </w:pPr>
            <w:r w:rsidRPr="0021259C">
              <w:rPr>
                <w:rFonts w:asciiTheme="minorBidi" w:eastAsia="Arial" w:hAnsiTheme="minorBidi" w:cstheme="minorBidi"/>
                <w:b/>
                <w:bCs/>
                <w:spacing w:val="-3"/>
                <w:sz w:val="22"/>
                <w:szCs w:val="22"/>
              </w:rPr>
              <w:t>P</w:t>
            </w:r>
            <w:r w:rsidRPr="0021259C">
              <w:rPr>
                <w:rFonts w:asciiTheme="minorBidi" w:eastAsia="Arial" w:hAnsiTheme="minorBidi" w:cstheme="minorBidi"/>
                <w:b/>
                <w:bCs/>
                <w:spacing w:val="-2"/>
                <w:sz w:val="22"/>
                <w:szCs w:val="22"/>
              </w:rPr>
              <w:t>eng</w:t>
            </w:r>
            <w:r w:rsidRPr="0021259C">
              <w:rPr>
                <w:rFonts w:asciiTheme="minorBidi" w:eastAsia="Arial" w:hAnsiTheme="minorBidi" w:cstheme="minorBidi"/>
                <w:b/>
                <w:bCs/>
                <w:spacing w:val="2"/>
                <w:sz w:val="22"/>
                <w:szCs w:val="22"/>
              </w:rPr>
              <w:t>a</w:t>
            </w:r>
            <w:r w:rsidRPr="0021259C">
              <w:rPr>
                <w:rFonts w:asciiTheme="minorBidi" w:eastAsia="Arial" w:hAnsiTheme="minorBidi" w:cstheme="minorBidi"/>
                <w:b/>
                <w:bCs/>
                <w:spacing w:val="-9"/>
                <w:sz w:val="22"/>
                <w:szCs w:val="22"/>
              </w:rPr>
              <w:t>l</w:t>
            </w:r>
            <w:r w:rsidRPr="0021259C">
              <w:rPr>
                <w:rFonts w:asciiTheme="minorBidi" w:eastAsia="Arial" w:hAnsiTheme="minorBidi" w:cstheme="minorBidi"/>
                <w:b/>
                <w:bCs/>
                <w:spacing w:val="2"/>
                <w:sz w:val="22"/>
                <w:szCs w:val="22"/>
              </w:rPr>
              <w:t>a</w:t>
            </w:r>
            <w:r w:rsidRPr="0021259C">
              <w:rPr>
                <w:rFonts w:asciiTheme="minorBidi" w:eastAsia="Arial" w:hAnsiTheme="minorBidi" w:cstheme="minorBidi"/>
                <w:b/>
                <w:bCs/>
                <w:sz w:val="22"/>
                <w:szCs w:val="22"/>
              </w:rPr>
              <w:t>m</w:t>
            </w:r>
            <w:r w:rsidRPr="0021259C">
              <w:rPr>
                <w:rFonts w:asciiTheme="minorBidi" w:eastAsia="Arial" w:hAnsiTheme="minorBidi" w:cstheme="minorBidi"/>
                <w:b/>
                <w:bCs/>
                <w:spacing w:val="2"/>
                <w:sz w:val="22"/>
                <w:szCs w:val="22"/>
              </w:rPr>
              <w:t>a</w:t>
            </w:r>
            <w:r w:rsidRPr="0021259C">
              <w:rPr>
                <w:rFonts w:asciiTheme="minorBidi" w:eastAsia="Arial" w:hAnsiTheme="minorBidi" w:cstheme="minorBidi"/>
                <w:b/>
                <w:bCs/>
                <w:sz w:val="22"/>
                <w:szCs w:val="22"/>
              </w:rPr>
              <w:t>n</w:t>
            </w:r>
          </w:p>
        </w:tc>
        <w:tc>
          <w:tcPr>
            <w:tcW w:w="1134" w:type="dxa"/>
            <w:tcBorders>
              <w:top w:val="single" w:sz="4" w:space="0" w:color="000000"/>
              <w:left w:val="single" w:sz="6" w:space="0" w:color="444444"/>
              <w:bottom w:val="single" w:sz="4" w:space="0" w:color="000000"/>
              <w:right w:val="single" w:sz="4" w:space="0" w:color="000000"/>
            </w:tcBorders>
          </w:tcPr>
          <w:p w:rsidR="0085741C" w:rsidRPr="0021259C" w:rsidRDefault="003A22B4" w:rsidP="003E083C">
            <w:pPr>
              <w:spacing w:line="300" w:lineRule="auto"/>
              <w:ind w:left="227"/>
              <w:jc w:val="center"/>
              <w:rPr>
                <w:rFonts w:asciiTheme="minorBidi" w:eastAsia="Arial" w:hAnsiTheme="minorBidi" w:cstheme="minorBidi"/>
                <w:b/>
                <w:bCs/>
                <w:sz w:val="22"/>
                <w:szCs w:val="22"/>
              </w:rPr>
            </w:pPr>
            <w:r w:rsidRPr="0021259C">
              <w:rPr>
                <w:rFonts w:asciiTheme="minorBidi" w:eastAsia="Arial" w:hAnsiTheme="minorBidi" w:cstheme="minorBidi"/>
                <w:b/>
                <w:bCs/>
                <w:spacing w:val="1"/>
                <w:w w:val="104"/>
                <w:sz w:val="22"/>
                <w:szCs w:val="22"/>
              </w:rPr>
              <w:t>J</w:t>
            </w:r>
            <w:r w:rsidRPr="0021259C">
              <w:rPr>
                <w:rFonts w:asciiTheme="minorBidi" w:eastAsia="Arial" w:hAnsiTheme="minorBidi" w:cstheme="minorBidi"/>
                <w:b/>
                <w:bCs/>
                <w:w w:val="104"/>
                <w:sz w:val="22"/>
                <w:szCs w:val="22"/>
              </w:rPr>
              <w:t>u</w:t>
            </w:r>
            <w:r w:rsidRPr="0021259C">
              <w:rPr>
                <w:rFonts w:asciiTheme="minorBidi" w:eastAsia="Arial" w:hAnsiTheme="minorBidi" w:cstheme="minorBidi"/>
                <w:b/>
                <w:bCs/>
                <w:spacing w:val="-2"/>
                <w:w w:val="104"/>
                <w:sz w:val="22"/>
                <w:szCs w:val="22"/>
              </w:rPr>
              <w:t>m</w:t>
            </w:r>
            <w:r w:rsidRPr="0021259C">
              <w:rPr>
                <w:rFonts w:asciiTheme="minorBidi" w:eastAsia="Arial" w:hAnsiTheme="minorBidi" w:cstheme="minorBidi"/>
                <w:b/>
                <w:bCs/>
                <w:spacing w:val="5"/>
                <w:w w:val="104"/>
                <w:sz w:val="22"/>
                <w:szCs w:val="22"/>
              </w:rPr>
              <w:t>l</w:t>
            </w:r>
            <w:r w:rsidRPr="0021259C">
              <w:rPr>
                <w:rFonts w:asciiTheme="minorBidi" w:eastAsia="Arial" w:hAnsiTheme="minorBidi" w:cstheme="minorBidi"/>
                <w:b/>
                <w:bCs/>
                <w:w w:val="104"/>
                <w:sz w:val="22"/>
                <w:szCs w:val="22"/>
              </w:rPr>
              <w:t>ah</w:t>
            </w:r>
          </w:p>
        </w:tc>
      </w:tr>
      <w:tr w:rsidR="0085741C" w:rsidRPr="0021259C" w:rsidTr="00FB2174">
        <w:trPr>
          <w:trHeight w:hRule="exact" w:val="439"/>
        </w:trPr>
        <w:tc>
          <w:tcPr>
            <w:tcW w:w="480" w:type="dxa"/>
            <w:gridSpan w:val="2"/>
            <w:tcBorders>
              <w:top w:val="single" w:sz="4" w:space="0" w:color="000000"/>
              <w:left w:val="single" w:sz="4" w:space="0" w:color="000000"/>
              <w:bottom w:val="single" w:sz="4" w:space="0" w:color="000000"/>
              <w:right w:val="single" w:sz="4" w:space="0" w:color="000000"/>
            </w:tcBorders>
          </w:tcPr>
          <w:p w:rsidR="0085741C" w:rsidRPr="0021259C" w:rsidRDefault="003A22B4" w:rsidP="003E083C">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w w:val="108"/>
                <w:sz w:val="22"/>
                <w:szCs w:val="22"/>
              </w:rPr>
              <w:t>1</w:t>
            </w:r>
          </w:p>
        </w:tc>
        <w:tc>
          <w:tcPr>
            <w:tcW w:w="2490" w:type="dxa"/>
            <w:tcBorders>
              <w:top w:val="single" w:sz="4" w:space="0" w:color="000000"/>
              <w:left w:val="single" w:sz="4" w:space="0" w:color="000000"/>
              <w:bottom w:val="single" w:sz="4" w:space="0" w:color="000000"/>
              <w:right w:val="single" w:sz="4" w:space="0" w:color="000000"/>
            </w:tcBorders>
          </w:tcPr>
          <w:p w:rsidR="0085741C" w:rsidRPr="0021259C" w:rsidRDefault="003A22B4" w:rsidP="003E083C">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pacing w:val="1"/>
                <w:w w:val="108"/>
                <w:sz w:val="22"/>
                <w:szCs w:val="22"/>
              </w:rPr>
              <w:t>S</w:t>
            </w:r>
            <w:r w:rsidRPr="0021259C">
              <w:rPr>
                <w:rFonts w:asciiTheme="minorBidi" w:eastAsia="Arial" w:hAnsiTheme="minorBidi" w:cstheme="minorBidi"/>
                <w:w w:val="108"/>
                <w:sz w:val="22"/>
                <w:szCs w:val="22"/>
              </w:rPr>
              <w:t>u</w:t>
            </w:r>
            <w:r w:rsidRPr="0021259C">
              <w:rPr>
                <w:rFonts w:asciiTheme="minorBidi" w:eastAsia="Arial" w:hAnsiTheme="minorBidi" w:cstheme="minorBidi"/>
                <w:spacing w:val="4"/>
                <w:w w:val="108"/>
                <w:sz w:val="22"/>
                <w:szCs w:val="22"/>
              </w:rPr>
              <w:t>r</w:t>
            </w:r>
            <w:r w:rsidRPr="0021259C">
              <w:rPr>
                <w:rFonts w:asciiTheme="minorBidi" w:eastAsia="Arial" w:hAnsiTheme="minorBidi" w:cstheme="minorBidi"/>
                <w:w w:val="108"/>
                <w:sz w:val="22"/>
                <w:szCs w:val="22"/>
              </w:rPr>
              <w:t>v</w:t>
            </w:r>
            <w:r w:rsidRPr="0021259C">
              <w:rPr>
                <w:rFonts w:asciiTheme="minorBidi" w:eastAsia="Arial" w:hAnsiTheme="minorBidi" w:cstheme="minorBidi"/>
                <w:spacing w:val="3"/>
                <w:w w:val="108"/>
                <w:sz w:val="22"/>
                <w:szCs w:val="22"/>
              </w:rPr>
              <w:t>e</w:t>
            </w:r>
            <w:r w:rsidRPr="0021259C">
              <w:rPr>
                <w:rFonts w:asciiTheme="minorBidi" w:eastAsia="Arial" w:hAnsiTheme="minorBidi" w:cstheme="minorBidi"/>
                <w:w w:val="108"/>
                <w:sz w:val="22"/>
                <w:szCs w:val="22"/>
              </w:rPr>
              <w:t>yor</w:t>
            </w:r>
          </w:p>
        </w:tc>
        <w:tc>
          <w:tcPr>
            <w:tcW w:w="2542" w:type="dxa"/>
            <w:tcBorders>
              <w:top w:val="single" w:sz="4" w:space="0" w:color="000000"/>
              <w:left w:val="single" w:sz="4" w:space="0" w:color="000000"/>
              <w:bottom w:val="single" w:sz="6" w:space="0" w:color="47474A"/>
              <w:right w:val="single" w:sz="6" w:space="0" w:color="3E3E3E"/>
            </w:tcBorders>
          </w:tcPr>
          <w:p w:rsidR="0085741C" w:rsidRPr="0021259C" w:rsidRDefault="003A22B4" w:rsidP="003E083C">
            <w:pPr>
              <w:spacing w:line="300" w:lineRule="auto"/>
              <w:ind w:left="-1"/>
              <w:rPr>
                <w:rFonts w:asciiTheme="minorBidi" w:eastAsia="Arial" w:hAnsiTheme="minorBidi" w:cstheme="minorBidi"/>
                <w:sz w:val="22"/>
                <w:szCs w:val="22"/>
              </w:rPr>
            </w:pPr>
            <w:r w:rsidRPr="0021259C">
              <w:rPr>
                <w:rFonts w:asciiTheme="minorBidi" w:eastAsia="Arial" w:hAnsiTheme="minorBidi" w:cstheme="minorBidi"/>
                <w:sz w:val="22"/>
                <w:szCs w:val="22"/>
              </w:rPr>
              <w:t>D3</w:t>
            </w:r>
            <w:r w:rsidRPr="0021259C">
              <w:rPr>
                <w:rFonts w:asciiTheme="minorBidi" w:eastAsia="Arial" w:hAnsiTheme="minorBidi" w:cstheme="minorBidi"/>
                <w:spacing w:val="33"/>
                <w:sz w:val="22"/>
                <w:szCs w:val="22"/>
              </w:rPr>
              <w:t xml:space="preserve"> </w:t>
            </w:r>
            <w:r w:rsidRPr="0021259C">
              <w:rPr>
                <w:rFonts w:asciiTheme="minorBidi" w:eastAsia="Arial" w:hAnsiTheme="minorBidi" w:cstheme="minorBidi"/>
                <w:spacing w:val="1"/>
                <w:sz w:val="22"/>
                <w:szCs w:val="22"/>
              </w:rPr>
              <w:t>S</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4"/>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47"/>
                <w:sz w:val="22"/>
                <w:szCs w:val="22"/>
              </w:rPr>
              <w:t xml:space="preserve"> </w:t>
            </w:r>
            <w:r w:rsidRPr="0021259C">
              <w:rPr>
                <w:rFonts w:asciiTheme="minorBidi" w:eastAsia="Arial" w:hAnsiTheme="minorBidi" w:cstheme="minorBidi"/>
                <w:spacing w:val="1"/>
                <w:w w:val="108"/>
                <w:sz w:val="22"/>
                <w:szCs w:val="22"/>
              </w:rPr>
              <w:t>S</w:t>
            </w:r>
            <w:r w:rsidRPr="0021259C">
              <w:rPr>
                <w:rFonts w:asciiTheme="minorBidi" w:eastAsia="Arial" w:hAnsiTheme="minorBidi" w:cstheme="minorBidi"/>
                <w:spacing w:val="2"/>
                <w:w w:val="108"/>
                <w:sz w:val="22"/>
                <w:szCs w:val="22"/>
              </w:rPr>
              <w:t>T</w:t>
            </w:r>
            <w:r w:rsidRPr="0021259C">
              <w:rPr>
                <w:rFonts w:asciiTheme="minorBidi" w:eastAsia="Arial" w:hAnsiTheme="minorBidi" w:cstheme="minorBidi"/>
                <w:w w:val="108"/>
                <w:sz w:val="22"/>
                <w:szCs w:val="22"/>
              </w:rPr>
              <w:t>M</w:t>
            </w:r>
          </w:p>
        </w:tc>
        <w:tc>
          <w:tcPr>
            <w:tcW w:w="1298" w:type="dxa"/>
            <w:tcBorders>
              <w:top w:val="single" w:sz="4" w:space="0" w:color="000000"/>
              <w:left w:val="single" w:sz="6" w:space="0" w:color="3E3E3E"/>
              <w:bottom w:val="single" w:sz="6" w:space="0" w:color="47474A"/>
              <w:right w:val="single" w:sz="6" w:space="0" w:color="444444"/>
            </w:tcBorders>
          </w:tcPr>
          <w:p w:rsidR="0085741C" w:rsidRPr="0021259C" w:rsidRDefault="00FB2174" w:rsidP="003E083C">
            <w:pPr>
              <w:spacing w:line="300" w:lineRule="auto"/>
              <w:ind w:left="499"/>
              <w:rPr>
                <w:rFonts w:asciiTheme="minorBidi" w:eastAsia="Arial" w:hAnsiTheme="minorBidi" w:cstheme="minorBidi"/>
                <w:sz w:val="22"/>
                <w:szCs w:val="22"/>
              </w:rPr>
            </w:pPr>
            <w:r w:rsidRPr="0021259C">
              <w:rPr>
                <w:rFonts w:asciiTheme="minorBidi" w:eastAsia="Arial" w:hAnsiTheme="minorBidi" w:cstheme="minorBidi"/>
                <w:sz w:val="22"/>
                <w:szCs w:val="22"/>
              </w:rPr>
              <w:t>3</w:t>
            </w:r>
            <w:r w:rsidR="003A22B4" w:rsidRPr="0021259C">
              <w:rPr>
                <w:rFonts w:asciiTheme="minorBidi" w:eastAsia="Arial" w:hAnsiTheme="minorBidi" w:cstheme="minorBidi"/>
                <w:spacing w:val="17"/>
                <w:sz w:val="22"/>
                <w:szCs w:val="22"/>
              </w:rPr>
              <w:t xml:space="preserve"> </w:t>
            </w:r>
            <w:r w:rsidR="003A22B4" w:rsidRPr="0021259C">
              <w:rPr>
                <w:rFonts w:asciiTheme="minorBidi" w:eastAsia="Arial" w:hAnsiTheme="minorBidi" w:cstheme="minorBidi"/>
                <w:spacing w:val="1"/>
                <w:w w:val="108"/>
                <w:sz w:val="22"/>
                <w:szCs w:val="22"/>
              </w:rPr>
              <w:t>t</w:t>
            </w:r>
            <w:r w:rsidR="003A22B4" w:rsidRPr="0021259C">
              <w:rPr>
                <w:rFonts w:asciiTheme="minorBidi" w:eastAsia="Arial" w:hAnsiTheme="minorBidi" w:cstheme="minorBidi"/>
                <w:w w:val="108"/>
                <w:sz w:val="22"/>
                <w:szCs w:val="22"/>
              </w:rPr>
              <w:t>hn</w:t>
            </w:r>
          </w:p>
        </w:tc>
        <w:tc>
          <w:tcPr>
            <w:tcW w:w="1134" w:type="dxa"/>
            <w:tcBorders>
              <w:top w:val="single" w:sz="4" w:space="0" w:color="000000"/>
              <w:left w:val="single" w:sz="6" w:space="0" w:color="444444"/>
              <w:bottom w:val="single" w:sz="6" w:space="0" w:color="47474A"/>
              <w:right w:val="single" w:sz="2" w:space="0" w:color="34383A"/>
            </w:tcBorders>
          </w:tcPr>
          <w:p w:rsidR="0085741C" w:rsidRPr="0021259C" w:rsidRDefault="00FB2174" w:rsidP="003E083C">
            <w:pPr>
              <w:spacing w:line="300" w:lineRule="auto"/>
              <w:ind w:left="163"/>
              <w:rPr>
                <w:rFonts w:asciiTheme="minorBidi" w:eastAsia="Arial" w:hAnsiTheme="minorBidi" w:cstheme="minorBidi"/>
                <w:sz w:val="22"/>
                <w:szCs w:val="22"/>
              </w:rPr>
            </w:pPr>
            <w:r w:rsidRPr="0021259C">
              <w:rPr>
                <w:rFonts w:asciiTheme="minorBidi" w:eastAsia="Arial" w:hAnsiTheme="minorBidi" w:cstheme="minorBidi"/>
                <w:sz w:val="22"/>
                <w:szCs w:val="22"/>
              </w:rPr>
              <w:t>2</w:t>
            </w:r>
            <w:r w:rsidR="003A22B4" w:rsidRPr="0021259C">
              <w:rPr>
                <w:rFonts w:asciiTheme="minorBidi" w:eastAsia="Arial" w:hAnsiTheme="minorBidi" w:cstheme="minorBidi"/>
                <w:spacing w:val="17"/>
                <w:sz w:val="22"/>
                <w:szCs w:val="22"/>
              </w:rPr>
              <w:t xml:space="preserve"> </w:t>
            </w:r>
            <w:r w:rsidR="003A22B4" w:rsidRPr="0021259C">
              <w:rPr>
                <w:rFonts w:asciiTheme="minorBidi" w:eastAsia="Arial" w:hAnsiTheme="minorBidi" w:cstheme="minorBidi"/>
                <w:spacing w:val="2"/>
                <w:w w:val="108"/>
                <w:sz w:val="22"/>
                <w:szCs w:val="22"/>
              </w:rPr>
              <w:t>O</w:t>
            </w:r>
            <w:r w:rsidR="003A22B4" w:rsidRPr="0021259C">
              <w:rPr>
                <w:rFonts w:asciiTheme="minorBidi" w:eastAsia="Arial" w:hAnsiTheme="minorBidi" w:cstheme="minorBidi"/>
                <w:w w:val="108"/>
                <w:sz w:val="22"/>
                <w:szCs w:val="22"/>
              </w:rPr>
              <w:t>r</w:t>
            </w:r>
            <w:r w:rsidR="003A22B4" w:rsidRPr="0021259C">
              <w:rPr>
                <w:rFonts w:asciiTheme="minorBidi" w:eastAsia="Arial" w:hAnsiTheme="minorBidi" w:cstheme="minorBidi"/>
                <w:spacing w:val="4"/>
                <w:w w:val="108"/>
                <w:sz w:val="22"/>
                <w:szCs w:val="22"/>
              </w:rPr>
              <w:t>a</w:t>
            </w:r>
            <w:r w:rsidR="003A22B4" w:rsidRPr="0021259C">
              <w:rPr>
                <w:rFonts w:asciiTheme="minorBidi" w:eastAsia="Arial" w:hAnsiTheme="minorBidi" w:cstheme="minorBidi"/>
                <w:w w:val="108"/>
                <w:sz w:val="22"/>
                <w:szCs w:val="22"/>
              </w:rPr>
              <w:t>ng</w:t>
            </w:r>
          </w:p>
        </w:tc>
      </w:tr>
      <w:tr w:rsidR="0085741C" w:rsidRPr="0021259C" w:rsidTr="00FB2174">
        <w:trPr>
          <w:trHeight w:hRule="exact" w:val="600"/>
        </w:trPr>
        <w:tc>
          <w:tcPr>
            <w:tcW w:w="480" w:type="dxa"/>
            <w:gridSpan w:val="2"/>
            <w:tcBorders>
              <w:top w:val="single" w:sz="4" w:space="0" w:color="000000"/>
              <w:left w:val="single" w:sz="4" w:space="0" w:color="000000"/>
              <w:bottom w:val="single" w:sz="4" w:space="0" w:color="000000"/>
              <w:right w:val="single" w:sz="4" w:space="0" w:color="000000"/>
            </w:tcBorders>
          </w:tcPr>
          <w:p w:rsidR="0085741C" w:rsidRPr="0021259C" w:rsidRDefault="003A22B4" w:rsidP="003E083C">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w w:val="108"/>
                <w:sz w:val="22"/>
                <w:szCs w:val="22"/>
              </w:rPr>
              <w:t>2</w:t>
            </w:r>
          </w:p>
        </w:tc>
        <w:tc>
          <w:tcPr>
            <w:tcW w:w="2490" w:type="dxa"/>
            <w:tcBorders>
              <w:top w:val="single" w:sz="4" w:space="0" w:color="000000"/>
              <w:left w:val="single" w:sz="4" w:space="0" w:color="000000"/>
              <w:bottom w:val="single" w:sz="4" w:space="0" w:color="000000"/>
              <w:right w:val="single" w:sz="4" w:space="0" w:color="000000"/>
            </w:tcBorders>
          </w:tcPr>
          <w:p w:rsidR="0085741C" w:rsidRPr="0021259C" w:rsidRDefault="003A22B4" w:rsidP="003E083C">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pacing w:val="1"/>
                <w:w w:val="108"/>
                <w:sz w:val="22"/>
                <w:szCs w:val="22"/>
              </w:rPr>
              <w:t>E</w:t>
            </w:r>
            <w:r w:rsidRPr="0021259C">
              <w:rPr>
                <w:rFonts w:asciiTheme="minorBidi" w:eastAsia="Arial" w:hAnsiTheme="minorBidi" w:cstheme="minorBidi"/>
                <w:w w:val="108"/>
                <w:sz w:val="22"/>
                <w:szCs w:val="22"/>
              </w:rPr>
              <w:t>s</w:t>
            </w:r>
            <w:r w:rsidRPr="0021259C">
              <w:rPr>
                <w:rFonts w:asciiTheme="minorBidi" w:eastAsia="Arial" w:hAnsiTheme="minorBidi" w:cstheme="minorBidi"/>
                <w:spacing w:val="1"/>
                <w:w w:val="108"/>
                <w:sz w:val="22"/>
                <w:szCs w:val="22"/>
              </w:rPr>
              <w:t>t</w:t>
            </w:r>
            <w:r w:rsidRPr="0021259C">
              <w:rPr>
                <w:rFonts w:asciiTheme="minorBidi" w:eastAsia="Arial" w:hAnsiTheme="minorBidi" w:cstheme="minorBidi"/>
                <w:spacing w:val="3"/>
                <w:w w:val="108"/>
                <w:sz w:val="22"/>
                <w:szCs w:val="22"/>
              </w:rPr>
              <w:t>i</w:t>
            </w:r>
            <w:r w:rsidRPr="0021259C">
              <w:rPr>
                <w:rFonts w:asciiTheme="minorBidi" w:eastAsia="Arial" w:hAnsiTheme="minorBidi" w:cstheme="minorBidi"/>
                <w:spacing w:val="1"/>
                <w:w w:val="108"/>
                <w:sz w:val="22"/>
                <w:szCs w:val="22"/>
              </w:rPr>
              <w:t>m</w:t>
            </w:r>
            <w:r w:rsidRPr="0021259C">
              <w:rPr>
                <w:rFonts w:asciiTheme="minorBidi" w:eastAsia="Arial" w:hAnsiTheme="minorBidi" w:cstheme="minorBidi"/>
                <w:spacing w:val="3"/>
                <w:w w:val="108"/>
                <w:sz w:val="22"/>
                <w:szCs w:val="22"/>
              </w:rPr>
              <w:t>a</w:t>
            </w:r>
            <w:r w:rsidRPr="0021259C">
              <w:rPr>
                <w:rFonts w:asciiTheme="minorBidi" w:eastAsia="Arial" w:hAnsiTheme="minorBidi" w:cstheme="minorBidi"/>
                <w:spacing w:val="-2"/>
                <w:w w:val="108"/>
                <w:sz w:val="22"/>
                <w:szCs w:val="22"/>
              </w:rPr>
              <w:t>t</w:t>
            </w:r>
            <w:r w:rsidRPr="0021259C">
              <w:rPr>
                <w:rFonts w:asciiTheme="minorBidi" w:eastAsia="Arial" w:hAnsiTheme="minorBidi" w:cstheme="minorBidi"/>
                <w:w w:val="108"/>
                <w:sz w:val="22"/>
                <w:szCs w:val="22"/>
              </w:rPr>
              <w:t>or</w:t>
            </w:r>
          </w:p>
        </w:tc>
        <w:tc>
          <w:tcPr>
            <w:tcW w:w="2542" w:type="dxa"/>
            <w:tcBorders>
              <w:top w:val="single" w:sz="6" w:space="0" w:color="47474A"/>
              <w:left w:val="single" w:sz="4" w:space="0" w:color="000000"/>
              <w:bottom w:val="single" w:sz="6" w:space="0" w:color="383A3E"/>
              <w:right w:val="single" w:sz="4" w:space="0" w:color="000000"/>
            </w:tcBorders>
          </w:tcPr>
          <w:p w:rsidR="0085741C" w:rsidRPr="0021259C" w:rsidRDefault="003A22B4" w:rsidP="003E083C">
            <w:pPr>
              <w:spacing w:line="300" w:lineRule="auto"/>
              <w:ind w:left="-1" w:right="382"/>
              <w:rPr>
                <w:rFonts w:asciiTheme="minorBidi" w:eastAsia="Arial" w:hAnsiTheme="minorBidi" w:cstheme="minorBidi"/>
                <w:sz w:val="22"/>
                <w:szCs w:val="22"/>
              </w:rPr>
            </w:pPr>
            <w:r w:rsidRPr="0021259C">
              <w:rPr>
                <w:rFonts w:asciiTheme="minorBidi" w:eastAsia="Arial" w:hAnsiTheme="minorBidi" w:cstheme="minorBidi"/>
                <w:spacing w:val="1"/>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2"/>
                <w:sz w:val="22"/>
                <w:szCs w:val="22"/>
              </w:rPr>
              <w:t>l</w:t>
            </w:r>
            <w:r w:rsidRPr="0021259C">
              <w:rPr>
                <w:rFonts w:asciiTheme="minorBidi" w:eastAsia="Arial" w:hAnsiTheme="minorBidi" w:cstheme="minorBidi"/>
                <w:sz w:val="22"/>
                <w:szCs w:val="22"/>
              </w:rPr>
              <w:t>i</w:t>
            </w:r>
            <w:r w:rsidRPr="0021259C">
              <w:rPr>
                <w:rFonts w:asciiTheme="minorBidi" w:eastAsia="Arial" w:hAnsiTheme="minorBidi" w:cstheme="minorBidi"/>
                <w:spacing w:val="40"/>
                <w:sz w:val="22"/>
                <w:szCs w:val="22"/>
              </w:rPr>
              <w:t xml:space="preserve"> </w:t>
            </w:r>
            <w:r w:rsidRPr="0021259C">
              <w:rPr>
                <w:rFonts w:asciiTheme="minorBidi" w:eastAsia="Arial" w:hAnsiTheme="minorBidi" w:cstheme="minorBidi"/>
                <w:spacing w:val="1"/>
                <w:sz w:val="22"/>
                <w:szCs w:val="22"/>
              </w:rPr>
              <w:t>M</w:t>
            </w:r>
            <w:r w:rsidRPr="0021259C">
              <w:rPr>
                <w:rFonts w:asciiTheme="minorBidi" w:eastAsia="Arial" w:hAnsiTheme="minorBidi" w:cstheme="minorBidi"/>
                <w:sz w:val="22"/>
                <w:szCs w:val="22"/>
              </w:rPr>
              <w:t>u</w:t>
            </w:r>
            <w:r w:rsidRPr="0021259C">
              <w:rPr>
                <w:rFonts w:asciiTheme="minorBidi" w:eastAsia="Arial" w:hAnsiTheme="minorBidi" w:cstheme="minorBidi"/>
                <w:spacing w:val="3"/>
                <w:sz w:val="22"/>
                <w:szCs w:val="22"/>
              </w:rPr>
              <w:t>d</w:t>
            </w:r>
            <w:r w:rsidRPr="0021259C">
              <w:rPr>
                <w:rFonts w:asciiTheme="minorBidi" w:eastAsia="Arial" w:hAnsiTheme="minorBidi" w:cstheme="minorBidi"/>
                <w:spacing w:val="4"/>
                <w:sz w:val="22"/>
                <w:szCs w:val="22"/>
              </w:rPr>
              <w:t>a</w:t>
            </w:r>
            <w:r w:rsidRPr="0021259C">
              <w:rPr>
                <w:rFonts w:asciiTheme="minorBidi" w:eastAsia="Arial" w:hAnsiTheme="minorBidi" w:cstheme="minorBidi"/>
                <w:sz w:val="22"/>
                <w:szCs w:val="22"/>
              </w:rPr>
              <w:t>/</w:t>
            </w:r>
            <w:r w:rsidRPr="0021259C">
              <w:rPr>
                <w:rFonts w:asciiTheme="minorBidi" w:eastAsia="Arial" w:hAnsiTheme="minorBidi" w:cstheme="minorBidi"/>
                <w:spacing w:val="58"/>
                <w:sz w:val="22"/>
                <w:szCs w:val="22"/>
              </w:rPr>
              <w:t xml:space="preserve"> </w:t>
            </w:r>
            <w:r w:rsidRPr="0021259C">
              <w:rPr>
                <w:rFonts w:asciiTheme="minorBidi" w:eastAsia="Arial" w:hAnsiTheme="minorBidi" w:cstheme="minorBidi"/>
                <w:spacing w:val="-3"/>
                <w:w w:val="108"/>
                <w:sz w:val="22"/>
                <w:szCs w:val="22"/>
              </w:rPr>
              <w:t>S</w:t>
            </w:r>
            <w:r w:rsidRPr="0021259C">
              <w:rPr>
                <w:rFonts w:asciiTheme="minorBidi" w:eastAsia="Arial" w:hAnsiTheme="minorBidi" w:cstheme="minorBidi"/>
                <w:spacing w:val="4"/>
                <w:w w:val="108"/>
                <w:sz w:val="22"/>
                <w:szCs w:val="22"/>
              </w:rPr>
              <w:t>1</w:t>
            </w:r>
            <w:r w:rsidRPr="0021259C">
              <w:rPr>
                <w:rFonts w:asciiTheme="minorBidi" w:eastAsia="Arial" w:hAnsiTheme="minorBidi" w:cstheme="minorBidi"/>
                <w:spacing w:val="5"/>
                <w:w w:val="108"/>
                <w:sz w:val="22"/>
                <w:szCs w:val="22"/>
              </w:rPr>
              <w:t>-</w:t>
            </w:r>
            <w:r w:rsidRPr="0021259C">
              <w:rPr>
                <w:rFonts w:asciiTheme="minorBidi" w:eastAsia="Arial" w:hAnsiTheme="minorBidi" w:cstheme="minorBidi"/>
                <w:spacing w:val="-2"/>
                <w:w w:val="108"/>
                <w:sz w:val="22"/>
                <w:szCs w:val="22"/>
              </w:rPr>
              <w:t>T</w:t>
            </w:r>
            <w:r w:rsidRPr="0021259C">
              <w:rPr>
                <w:rFonts w:asciiTheme="minorBidi" w:eastAsia="Arial" w:hAnsiTheme="minorBidi" w:cstheme="minorBidi"/>
                <w:spacing w:val="1"/>
                <w:w w:val="108"/>
                <w:sz w:val="22"/>
                <w:szCs w:val="22"/>
              </w:rPr>
              <w:t>.S</w:t>
            </w:r>
            <w:r w:rsidRPr="0021259C">
              <w:rPr>
                <w:rFonts w:asciiTheme="minorBidi" w:eastAsia="Arial" w:hAnsiTheme="minorBidi" w:cstheme="minorBidi"/>
                <w:spacing w:val="3"/>
                <w:w w:val="108"/>
                <w:sz w:val="22"/>
                <w:szCs w:val="22"/>
              </w:rPr>
              <w:t>i</w:t>
            </w:r>
            <w:r w:rsidRPr="0021259C">
              <w:rPr>
                <w:rFonts w:asciiTheme="minorBidi" w:eastAsia="Arial" w:hAnsiTheme="minorBidi" w:cstheme="minorBidi"/>
                <w:w w:val="108"/>
                <w:sz w:val="22"/>
                <w:szCs w:val="22"/>
              </w:rPr>
              <w:t>p</w:t>
            </w:r>
            <w:r w:rsidRPr="0021259C">
              <w:rPr>
                <w:rFonts w:asciiTheme="minorBidi" w:eastAsia="Arial" w:hAnsiTheme="minorBidi" w:cstheme="minorBidi"/>
                <w:spacing w:val="2"/>
                <w:w w:val="108"/>
                <w:sz w:val="22"/>
                <w:szCs w:val="22"/>
              </w:rPr>
              <w:t>i</w:t>
            </w:r>
            <w:r w:rsidRPr="0021259C">
              <w:rPr>
                <w:rFonts w:asciiTheme="minorBidi" w:eastAsia="Arial" w:hAnsiTheme="minorBidi" w:cstheme="minorBidi"/>
                <w:w w:val="108"/>
                <w:sz w:val="22"/>
                <w:szCs w:val="22"/>
              </w:rPr>
              <w:t>l</w:t>
            </w:r>
            <w:r w:rsidRPr="0021259C">
              <w:rPr>
                <w:rFonts w:asciiTheme="minorBidi" w:eastAsia="Arial" w:hAnsiTheme="minorBidi" w:cstheme="minorBidi"/>
                <w:spacing w:val="2"/>
                <w:w w:val="108"/>
                <w:sz w:val="22"/>
                <w:szCs w:val="22"/>
              </w:rPr>
              <w:t xml:space="preserve">/T. </w:t>
            </w:r>
            <w:r w:rsidRPr="0021259C">
              <w:rPr>
                <w:rFonts w:asciiTheme="minorBidi" w:eastAsia="Arial" w:hAnsiTheme="minorBidi" w:cstheme="minorBidi"/>
                <w:spacing w:val="-3"/>
                <w:w w:val="108"/>
                <w:sz w:val="22"/>
                <w:szCs w:val="22"/>
              </w:rPr>
              <w:t>A</w:t>
            </w:r>
            <w:r w:rsidRPr="0021259C">
              <w:rPr>
                <w:rFonts w:asciiTheme="minorBidi" w:eastAsia="Arial" w:hAnsiTheme="minorBidi" w:cstheme="minorBidi"/>
                <w:spacing w:val="4"/>
                <w:w w:val="108"/>
                <w:sz w:val="22"/>
                <w:szCs w:val="22"/>
              </w:rPr>
              <w:t>r</w:t>
            </w:r>
            <w:r w:rsidRPr="0021259C">
              <w:rPr>
                <w:rFonts w:asciiTheme="minorBidi" w:eastAsia="Arial" w:hAnsiTheme="minorBidi" w:cstheme="minorBidi"/>
                <w:w w:val="108"/>
                <w:sz w:val="22"/>
                <w:szCs w:val="22"/>
              </w:rPr>
              <w:t>s</w:t>
            </w:r>
            <w:r w:rsidRPr="0021259C">
              <w:rPr>
                <w:rFonts w:asciiTheme="minorBidi" w:eastAsia="Arial" w:hAnsiTheme="minorBidi" w:cstheme="minorBidi"/>
                <w:spacing w:val="3"/>
                <w:w w:val="108"/>
                <w:sz w:val="22"/>
                <w:szCs w:val="22"/>
              </w:rPr>
              <w:t>i</w:t>
            </w:r>
            <w:r w:rsidRPr="0021259C">
              <w:rPr>
                <w:rFonts w:asciiTheme="minorBidi" w:eastAsia="Arial" w:hAnsiTheme="minorBidi" w:cstheme="minorBidi"/>
                <w:spacing w:val="1"/>
                <w:w w:val="108"/>
                <w:sz w:val="22"/>
                <w:szCs w:val="22"/>
              </w:rPr>
              <w:t>t</w:t>
            </w:r>
            <w:r w:rsidRPr="0021259C">
              <w:rPr>
                <w:rFonts w:asciiTheme="minorBidi" w:eastAsia="Arial" w:hAnsiTheme="minorBidi" w:cstheme="minorBidi"/>
                <w:spacing w:val="3"/>
                <w:w w:val="108"/>
                <w:sz w:val="22"/>
                <w:szCs w:val="22"/>
              </w:rPr>
              <w:t>e</w:t>
            </w:r>
            <w:r w:rsidRPr="0021259C">
              <w:rPr>
                <w:rFonts w:asciiTheme="minorBidi" w:eastAsia="Arial" w:hAnsiTheme="minorBidi" w:cstheme="minorBidi"/>
                <w:w w:val="108"/>
                <w:sz w:val="22"/>
                <w:szCs w:val="22"/>
              </w:rPr>
              <w:t>k</w:t>
            </w:r>
            <w:r w:rsidRPr="0021259C">
              <w:rPr>
                <w:rFonts w:asciiTheme="minorBidi" w:eastAsia="Arial" w:hAnsiTheme="minorBidi" w:cstheme="minorBidi"/>
                <w:spacing w:val="-2"/>
                <w:w w:val="108"/>
                <w:sz w:val="22"/>
                <w:szCs w:val="22"/>
              </w:rPr>
              <w:t>t</w:t>
            </w:r>
            <w:r w:rsidRPr="0021259C">
              <w:rPr>
                <w:rFonts w:asciiTheme="minorBidi" w:eastAsia="Arial" w:hAnsiTheme="minorBidi" w:cstheme="minorBidi"/>
                <w:w w:val="108"/>
                <w:sz w:val="22"/>
                <w:szCs w:val="22"/>
              </w:rPr>
              <w:t>ur</w:t>
            </w:r>
          </w:p>
        </w:tc>
        <w:tc>
          <w:tcPr>
            <w:tcW w:w="1298" w:type="dxa"/>
            <w:tcBorders>
              <w:top w:val="single" w:sz="6" w:space="0" w:color="47474A"/>
              <w:left w:val="single" w:sz="4" w:space="0" w:color="000000"/>
              <w:bottom w:val="single" w:sz="4" w:space="0" w:color="030308"/>
              <w:right w:val="single" w:sz="6" w:space="0" w:color="444444"/>
            </w:tcBorders>
          </w:tcPr>
          <w:p w:rsidR="0085741C" w:rsidRPr="0021259C" w:rsidRDefault="00FB2174" w:rsidP="003E083C">
            <w:pPr>
              <w:spacing w:line="300" w:lineRule="auto"/>
              <w:ind w:left="497"/>
              <w:rPr>
                <w:rFonts w:asciiTheme="minorBidi" w:eastAsia="Arial" w:hAnsiTheme="minorBidi" w:cstheme="minorBidi"/>
                <w:sz w:val="22"/>
                <w:szCs w:val="22"/>
              </w:rPr>
            </w:pPr>
            <w:r w:rsidRPr="0021259C">
              <w:rPr>
                <w:rFonts w:asciiTheme="minorBidi" w:eastAsia="Arial" w:hAnsiTheme="minorBidi" w:cstheme="minorBidi"/>
                <w:sz w:val="22"/>
                <w:szCs w:val="22"/>
              </w:rPr>
              <w:t>3</w:t>
            </w:r>
            <w:r w:rsidR="003A22B4" w:rsidRPr="0021259C">
              <w:rPr>
                <w:rFonts w:asciiTheme="minorBidi" w:eastAsia="Arial" w:hAnsiTheme="minorBidi" w:cstheme="minorBidi"/>
                <w:spacing w:val="17"/>
                <w:sz w:val="22"/>
                <w:szCs w:val="22"/>
              </w:rPr>
              <w:t xml:space="preserve"> </w:t>
            </w:r>
            <w:r w:rsidR="003A22B4" w:rsidRPr="0021259C">
              <w:rPr>
                <w:rFonts w:asciiTheme="minorBidi" w:eastAsia="Arial" w:hAnsiTheme="minorBidi" w:cstheme="minorBidi"/>
                <w:spacing w:val="1"/>
                <w:w w:val="108"/>
                <w:sz w:val="22"/>
                <w:szCs w:val="22"/>
              </w:rPr>
              <w:t>t</w:t>
            </w:r>
            <w:r w:rsidR="003A22B4" w:rsidRPr="0021259C">
              <w:rPr>
                <w:rFonts w:asciiTheme="minorBidi" w:eastAsia="Arial" w:hAnsiTheme="minorBidi" w:cstheme="minorBidi"/>
                <w:w w:val="108"/>
                <w:sz w:val="22"/>
                <w:szCs w:val="22"/>
              </w:rPr>
              <w:t>hn</w:t>
            </w:r>
          </w:p>
        </w:tc>
        <w:tc>
          <w:tcPr>
            <w:tcW w:w="1134" w:type="dxa"/>
            <w:tcBorders>
              <w:top w:val="single" w:sz="6" w:space="0" w:color="47474A"/>
              <w:left w:val="single" w:sz="6" w:space="0" w:color="444444"/>
              <w:bottom w:val="single" w:sz="6" w:space="0" w:color="44444A"/>
              <w:right w:val="single" w:sz="2" w:space="0" w:color="34383A"/>
            </w:tcBorders>
          </w:tcPr>
          <w:p w:rsidR="0085741C" w:rsidRPr="0021259C" w:rsidRDefault="003A22B4" w:rsidP="003E083C">
            <w:pPr>
              <w:spacing w:line="300" w:lineRule="auto"/>
              <w:ind w:left="163"/>
              <w:rPr>
                <w:rFonts w:asciiTheme="minorBidi" w:eastAsia="Arial" w:hAnsiTheme="minorBidi" w:cstheme="minorBidi"/>
                <w:sz w:val="22"/>
                <w:szCs w:val="22"/>
              </w:rPr>
            </w:pPr>
            <w:r w:rsidRPr="0021259C">
              <w:rPr>
                <w:rFonts w:asciiTheme="minorBidi" w:eastAsia="Arial" w:hAnsiTheme="minorBidi" w:cstheme="minorBidi"/>
                <w:sz w:val="22"/>
                <w:szCs w:val="22"/>
              </w:rPr>
              <w:t>2</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2"/>
                <w:w w:val="108"/>
                <w:sz w:val="22"/>
                <w:szCs w:val="22"/>
              </w:rPr>
              <w:t>O</w:t>
            </w:r>
            <w:r w:rsidRPr="0021259C">
              <w:rPr>
                <w:rFonts w:asciiTheme="minorBidi" w:eastAsia="Arial" w:hAnsiTheme="minorBidi" w:cstheme="minorBidi"/>
                <w:w w:val="108"/>
                <w:sz w:val="22"/>
                <w:szCs w:val="22"/>
              </w:rPr>
              <w:t>r</w:t>
            </w:r>
            <w:r w:rsidRPr="0021259C">
              <w:rPr>
                <w:rFonts w:asciiTheme="minorBidi" w:eastAsia="Arial" w:hAnsiTheme="minorBidi" w:cstheme="minorBidi"/>
                <w:spacing w:val="4"/>
                <w:w w:val="108"/>
                <w:sz w:val="22"/>
                <w:szCs w:val="22"/>
              </w:rPr>
              <w:t>a</w:t>
            </w:r>
            <w:r w:rsidRPr="0021259C">
              <w:rPr>
                <w:rFonts w:asciiTheme="minorBidi" w:eastAsia="Arial" w:hAnsiTheme="minorBidi" w:cstheme="minorBidi"/>
                <w:w w:val="108"/>
                <w:sz w:val="22"/>
                <w:szCs w:val="22"/>
              </w:rPr>
              <w:t>ng</w:t>
            </w:r>
          </w:p>
        </w:tc>
      </w:tr>
      <w:tr w:rsidR="00E9129A" w:rsidRPr="0021259C" w:rsidTr="00FB2174">
        <w:trPr>
          <w:trHeight w:hRule="exact" w:val="437"/>
        </w:trPr>
        <w:tc>
          <w:tcPr>
            <w:tcW w:w="480" w:type="dxa"/>
            <w:gridSpan w:val="2"/>
            <w:tcBorders>
              <w:top w:val="single" w:sz="4" w:space="0" w:color="000000"/>
              <w:left w:val="single" w:sz="4" w:space="0" w:color="000000"/>
              <w:bottom w:val="single" w:sz="4" w:space="0" w:color="000000"/>
              <w:right w:val="single" w:sz="4" w:space="0" w:color="000000"/>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w w:val="108"/>
                <w:sz w:val="22"/>
                <w:szCs w:val="22"/>
              </w:rPr>
              <w:t>3</w:t>
            </w:r>
          </w:p>
        </w:tc>
        <w:tc>
          <w:tcPr>
            <w:tcW w:w="2490" w:type="dxa"/>
            <w:tcBorders>
              <w:top w:val="single" w:sz="4" w:space="0" w:color="000000"/>
              <w:left w:val="single" w:sz="4" w:space="0" w:color="000000"/>
              <w:bottom w:val="single" w:sz="4" w:space="0" w:color="000000"/>
              <w:right w:val="single" w:sz="4" w:space="0" w:color="000000"/>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pacing w:val="2"/>
                <w:sz w:val="22"/>
                <w:szCs w:val="22"/>
              </w:rPr>
              <w:t>T</w:t>
            </w:r>
            <w:r w:rsidRPr="0021259C">
              <w:rPr>
                <w:rFonts w:asciiTheme="minorBidi" w:eastAsia="Arial" w:hAnsiTheme="minorBidi" w:cstheme="minorBidi"/>
                <w:sz w:val="22"/>
                <w:szCs w:val="22"/>
              </w:rPr>
              <w:t>e</w:t>
            </w:r>
            <w:r w:rsidRPr="0021259C">
              <w:rPr>
                <w:rFonts w:asciiTheme="minorBidi" w:eastAsia="Arial" w:hAnsiTheme="minorBidi" w:cstheme="minorBidi"/>
                <w:spacing w:val="3"/>
                <w:sz w:val="22"/>
                <w:szCs w:val="22"/>
              </w:rPr>
              <w:t>n</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g</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1"/>
                <w:sz w:val="22"/>
                <w:szCs w:val="22"/>
              </w:rPr>
              <w:t xml:space="preserve"> </w:t>
            </w:r>
            <w:r w:rsidRPr="0021259C">
              <w:rPr>
                <w:rFonts w:asciiTheme="minorBidi" w:eastAsia="Arial" w:hAnsiTheme="minorBidi" w:cstheme="minorBidi"/>
                <w:spacing w:val="1"/>
                <w:w w:val="108"/>
                <w:sz w:val="22"/>
                <w:szCs w:val="22"/>
              </w:rPr>
              <w:t>A</w:t>
            </w:r>
            <w:r w:rsidRPr="0021259C">
              <w:rPr>
                <w:rFonts w:asciiTheme="minorBidi" w:eastAsia="Arial" w:hAnsiTheme="minorBidi" w:cstheme="minorBidi"/>
                <w:spacing w:val="3"/>
                <w:w w:val="108"/>
                <w:sz w:val="22"/>
                <w:szCs w:val="22"/>
              </w:rPr>
              <w:t>d</w:t>
            </w:r>
            <w:r w:rsidRPr="0021259C">
              <w:rPr>
                <w:rFonts w:asciiTheme="minorBidi" w:eastAsia="Arial" w:hAnsiTheme="minorBidi" w:cstheme="minorBidi"/>
                <w:spacing w:val="1"/>
                <w:w w:val="108"/>
                <w:sz w:val="22"/>
                <w:szCs w:val="22"/>
              </w:rPr>
              <w:t>m</w:t>
            </w:r>
            <w:r w:rsidRPr="0021259C">
              <w:rPr>
                <w:rFonts w:asciiTheme="minorBidi" w:eastAsia="Arial" w:hAnsiTheme="minorBidi" w:cstheme="minorBidi"/>
                <w:w w:val="108"/>
                <w:sz w:val="22"/>
                <w:szCs w:val="22"/>
              </w:rPr>
              <w:t>n</w:t>
            </w:r>
            <w:r w:rsidRPr="0021259C">
              <w:rPr>
                <w:rFonts w:asciiTheme="minorBidi" w:eastAsia="Arial" w:hAnsiTheme="minorBidi" w:cstheme="minorBidi"/>
                <w:spacing w:val="2"/>
                <w:w w:val="108"/>
                <w:sz w:val="22"/>
                <w:szCs w:val="22"/>
              </w:rPr>
              <w:t>i</w:t>
            </w:r>
            <w:r w:rsidRPr="0021259C">
              <w:rPr>
                <w:rFonts w:asciiTheme="minorBidi" w:eastAsia="Arial" w:hAnsiTheme="minorBidi" w:cstheme="minorBidi"/>
                <w:w w:val="108"/>
                <w:sz w:val="22"/>
                <w:szCs w:val="22"/>
              </w:rPr>
              <w:t>s</w:t>
            </w:r>
            <w:r w:rsidRPr="0021259C">
              <w:rPr>
                <w:rFonts w:asciiTheme="minorBidi" w:eastAsia="Arial" w:hAnsiTheme="minorBidi" w:cstheme="minorBidi"/>
                <w:spacing w:val="-2"/>
                <w:w w:val="108"/>
                <w:sz w:val="22"/>
                <w:szCs w:val="22"/>
              </w:rPr>
              <w:t>t</w:t>
            </w:r>
            <w:r w:rsidRPr="0021259C">
              <w:rPr>
                <w:rFonts w:asciiTheme="minorBidi" w:eastAsia="Arial" w:hAnsiTheme="minorBidi" w:cstheme="minorBidi"/>
                <w:spacing w:val="4"/>
                <w:w w:val="108"/>
                <w:sz w:val="22"/>
                <w:szCs w:val="22"/>
              </w:rPr>
              <w:t>r</w:t>
            </w:r>
            <w:r w:rsidRPr="0021259C">
              <w:rPr>
                <w:rFonts w:asciiTheme="minorBidi" w:eastAsia="Arial" w:hAnsiTheme="minorBidi" w:cstheme="minorBidi"/>
                <w:spacing w:val="3"/>
                <w:w w:val="108"/>
                <w:sz w:val="22"/>
                <w:szCs w:val="22"/>
              </w:rPr>
              <w:t>a</w:t>
            </w:r>
            <w:r w:rsidRPr="0021259C">
              <w:rPr>
                <w:rFonts w:asciiTheme="minorBidi" w:eastAsia="Arial" w:hAnsiTheme="minorBidi" w:cstheme="minorBidi"/>
                <w:w w:val="108"/>
                <w:sz w:val="22"/>
                <w:szCs w:val="22"/>
              </w:rPr>
              <w:t>si</w:t>
            </w:r>
          </w:p>
        </w:tc>
        <w:tc>
          <w:tcPr>
            <w:tcW w:w="2542" w:type="dxa"/>
            <w:tcBorders>
              <w:top w:val="single" w:sz="6" w:space="0" w:color="383A3E"/>
              <w:left w:val="single" w:sz="4" w:space="0" w:color="000000"/>
              <w:bottom w:val="single" w:sz="6" w:space="0" w:color="3A3A3E"/>
              <w:right w:val="single" w:sz="6" w:space="0" w:color="282828"/>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z w:val="22"/>
                <w:szCs w:val="22"/>
              </w:rPr>
              <w:t>SLTA sederajat</w:t>
            </w:r>
          </w:p>
        </w:tc>
        <w:tc>
          <w:tcPr>
            <w:tcW w:w="1298" w:type="dxa"/>
            <w:tcBorders>
              <w:top w:val="single" w:sz="4" w:space="0" w:color="030308"/>
              <w:left w:val="single" w:sz="6" w:space="0" w:color="282828"/>
              <w:bottom w:val="single" w:sz="6" w:space="0" w:color="3A3A3E"/>
              <w:right w:val="single" w:sz="6" w:space="0" w:color="444444"/>
            </w:tcBorders>
          </w:tcPr>
          <w:p w:rsidR="00E9129A" w:rsidRPr="0021259C" w:rsidRDefault="00E9129A" w:rsidP="00E9129A">
            <w:pPr>
              <w:spacing w:line="300" w:lineRule="auto"/>
              <w:ind w:left="499"/>
              <w:rPr>
                <w:rFonts w:asciiTheme="minorBidi" w:eastAsia="Arial" w:hAnsiTheme="minorBidi" w:cstheme="minorBidi"/>
                <w:sz w:val="22"/>
                <w:szCs w:val="22"/>
              </w:rPr>
            </w:pPr>
            <w:r w:rsidRPr="0021259C">
              <w:rPr>
                <w:rFonts w:asciiTheme="minorBidi" w:eastAsia="Arial" w:hAnsiTheme="minorBidi" w:cstheme="minorBidi"/>
                <w:sz w:val="22"/>
                <w:szCs w:val="22"/>
              </w:rPr>
              <w:t>3</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1"/>
                <w:w w:val="108"/>
                <w:sz w:val="22"/>
                <w:szCs w:val="22"/>
              </w:rPr>
              <w:t>t</w:t>
            </w:r>
            <w:r w:rsidRPr="0021259C">
              <w:rPr>
                <w:rFonts w:asciiTheme="minorBidi" w:eastAsia="Arial" w:hAnsiTheme="minorBidi" w:cstheme="minorBidi"/>
                <w:w w:val="108"/>
                <w:sz w:val="22"/>
                <w:szCs w:val="22"/>
              </w:rPr>
              <w:t>hn</w:t>
            </w:r>
          </w:p>
        </w:tc>
        <w:tc>
          <w:tcPr>
            <w:tcW w:w="1134" w:type="dxa"/>
            <w:tcBorders>
              <w:top w:val="single" w:sz="6" w:space="0" w:color="44444A"/>
              <w:left w:val="single" w:sz="6" w:space="0" w:color="444444"/>
              <w:bottom w:val="single" w:sz="6" w:space="0" w:color="3A3A3E"/>
              <w:right w:val="single" w:sz="2" w:space="0" w:color="34383A"/>
            </w:tcBorders>
          </w:tcPr>
          <w:p w:rsidR="00E9129A" w:rsidRPr="0021259C" w:rsidRDefault="00E9129A" w:rsidP="00E9129A">
            <w:pPr>
              <w:spacing w:line="300" w:lineRule="auto"/>
              <w:ind w:left="163"/>
              <w:rPr>
                <w:rFonts w:asciiTheme="minorBidi" w:eastAsia="Arial" w:hAnsiTheme="minorBidi" w:cstheme="minorBidi"/>
                <w:sz w:val="22"/>
                <w:szCs w:val="22"/>
              </w:rPr>
            </w:pPr>
            <w:r w:rsidRPr="0021259C">
              <w:rPr>
                <w:rFonts w:asciiTheme="minorBidi" w:eastAsia="Arial" w:hAnsiTheme="minorBidi" w:cstheme="minorBidi"/>
                <w:sz w:val="22"/>
                <w:szCs w:val="22"/>
              </w:rPr>
              <w:t>1</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2"/>
                <w:w w:val="108"/>
                <w:sz w:val="22"/>
                <w:szCs w:val="22"/>
              </w:rPr>
              <w:t>O</w:t>
            </w:r>
            <w:r w:rsidRPr="0021259C">
              <w:rPr>
                <w:rFonts w:asciiTheme="minorBidi" w:eastAsia="Arial" w:hAnsiTheme="minorBidi" w:cstheme="minorBidi"/>
                <w:w w:val="108"/>
                <w:sz w:val="22"/>
                <w:szCs w:val="22"/>
              </w:rPr>
              <w:t>r</w:t>
            </w:r>
            <w:r w:rsidRPr="0021259C">
              <w:rPr>
                <w:rFonts w:asciiTheme="minorBidi" w:eastAsia="Arial" w:hAnsiTheme="minorBidi" w:cstheme="minorBidi"/>
                <w:spacing w:val="4"/>
                <w:w w:val="108"/>
                <w:sz w:val="22"/>
                <w:szCs w:val="22"/>
              </w:rPr>
              <w:t>a</w:t>
            </w:r>
            <w:r w:rsidRPr="0021259C">
              <w:rPr>
                <w:rFonts w:asciiTheme="minorBidi" w:eastAsia="Arial" w:hAnsiTheme="minorBidi" w:cstheme="minorBidi"/>
                <w:w w:val="108"/>
                <w:sz w:val="22"/>
                <w:szCs w:val="22"/>
              </w:rPr>
              <w:t>ng</w:t>
            </w:r>
          </w:p>
        </w:tc>
      </w:tr>
      <w:tr w:rsidR="00E9129A" w:rsidRPr="0021259C" w:rsidTr="00FB2174">
        <w:trPr>
          <w:gridBefore w:val="1"/>
          <w:wBefore w:w="6" w:type="dxa"/>
          <w:trHeight w:hRule="exact" w:val="572"/>
        </w:trPr>
        <w:tc>
          <w:tcPr>
            <w:tcW w:w="474" w:type="dxa"/>
            <w:tcBorders>
              <w:top w:val="single" w:sz="4" w:space="0" w:color="000000"/>
              <w:left w:val="single" w:sz="4" w:space="0" w:color="000000"/>
              <w:bottom w:val="single" w:sz="4" w:space="0" w:color="000000"/>
              <w:right w:val="single" w:sz="4" w:space="0" w:color="000000"/>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w w:val="108"/>
                <w:sz w:val="22"/>
                <w:szCs w:val="22"/>
              </w:rPr>
              <w:t>4</w:t>
            </w:r>
          </w:p>
        </w:tc>
        <w:tc>
          <w:tcPr>
            <w:tcW w:w="2490" w:type="dxa"/>
            <w:tcBorders>
              <w:top w:val="single" w:sz="4" w:space="0" w:color="000000"/>
              <w:left w:val="single" w:sz="4" w:space="0" w:color="000000"/>
              <w:bottom w:val="single" w:sz="4" w:space="0" w:color="000000"/>
              <w:right w:val="single" w:sz="4" w:space="0" w:color="000000"/>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pacing w:val="1"/>
                <w:w w:val="107"/>
                <w:sz w:val="22"/>
                <w:szCs w:val="22"/>
              </w:rPr>
              <w:t>P</w:t>
            </w:r>
            <w:r w:rsidRPr="0021259C">
              <w:rPr>
                <w:rFonts w:asciiTheme="minorBidi" w:eastAsia="Arial" w:hAnsiTheme="minorBidi" w:cstheme="minorBidi"/>
                <w:spacing w:val="3"/>
                <w:w w:val="107"/>
                <w:sz w:val="22"/>
                <w:szCs w:val="22"/>
              </w:rPr>
              <w:t>e</w:t>
            </w:r>
            <w:r w:rsidRPr="0021259C">
              <w:rPr>
                <w:rFonts w:asciiTheme="minorBidi" w:eastAsia="Arial" w:hAnsiTheme="minorBidi" w:cstheme="minorBidi"/>
                <w:spacing w:val="1"/>
                <w:w w:val="107"/>
                <w:sz w:val="22"/>
                <w:szCs w:val="22"/>
              </w:rPr>
              <w:t>m</w:t>
            </w:r>
            <w:r w:rsidRPr="0021259C">
              <w:rPr>
                <w:rFonts w:asciiTheme="minorBidi" w:eastAsia="Arial" w:hAnsiTheme="minorBidi" w:cstheme="minorBidi"/>
                <w:spacing w:val="3"/>
                <w:w w:val="107"/>
                <w:sz w:val="22"/>
                <w:szCs w:val="22"/>
              </w:rPr>
              <w:t>b</w:t>
            </w:r>
            <w:r w:rsidRPr="0021259C">
              <w:rPr>
                <w:rFonts w:asciiTheme="minorBidi" w:eastAsia="Arial" w:hAnsiTheme="minorBidi" w:cstheme="minorBidi"/>
                <w:w w:val="107"/>
                <w:sz w:val="22"/>
                <w:szCs w:val="22"/>
              </w:rPr>
              <w:t>a</w:t>
            </w:r>
            <w:r w:rsidRPr="0021259C">
              <w:rPr>
                <w:rFonts w:asciiTheme="minorBidi" w:eastAsia="Arial" w:hAnsiTheme="minorBidi" w:cstheme="minorBidi"/>
                <w:spacing w:val="3"/>
                <w:w w:val="107"/>
                <w:sz w:val="22"/>
                <w:szCs w:val="22"/>
              </w:rPr>
              <w:t>n</w:t>
            </w:r>
            <w:r w:rsidRPr="0021259C">
              <w:rPr>
                <w:rFonts w:asciiTheme="minorBidi" w:eastAsia="Arial" w:hAnsiTheme="minorBidi" w:cstheme="minorBidi"/>
                <w:spacing w:val="1"/>
                <w:w w:val="107"/>
                <w:sz w:val="22"/>
                <w:szCs w:val="22"/>
              </w:rPr>
              <w:t>t</w:t>
            </w:r>
            <w:r w:rsidRPr="0021259C">
              <w:rPr>
                <w:rFonts w:asciiTheme="minorBidi" w:eastAsia="Arial" w:hAnsiTheme="minorBidi" w:cstheme="minorBidi"/>
                <w:w w:val="107"/>
                <w:sz w:val="22"/>
                <w:szCs w:val="22"/>
              </w:rPr>
              <w:t>u</w:t>
            </w:r>
            <w:r w:rsidRPr="0021259C">
              <w:rPr>
                <w:rFonts w:asciiTheme="minorBidi" w:eastAsia="Arial" w:hAnsiTheme="minorBidi" w:cstheme="minorBidi"/>
                <w:spacing w:val="11"/>
                <w:w w:val="107"/>
                <w:sz w:val="22"/>
                <w:szCs w:val="22"/>
              </w:rPr>
              <w:t xml:space="preserve"> </w:t>
            </w:r>
            <w:r w:rsidRPr="0021259C">
              <w:rPr>
                <w:rFonts w:asciiTheme="minorBidi" w:eastAsia="Arial" w:hAnsiTheme="minorBidi" w:cstheme="minorBidi"/>
                <w:spacing w:val="4"/>
                <w:w w:val="108"/>
                <w:sz w:val="22"/>
                <w:szCs w:val="22"/>
              </w:rPr>
              <w:t>U</w:t>
            </w:r>
            <w:r w:rsidRPr="0021259C">
              <w:rPr>
                <w:rFonts w:asciiTheme="minorBidi" w:eastAsia="Arial" w:hAnsiTheme="minorBidi" w:cstheme="minorBidi"/>
                <w:spacing w:val="1"/>
                <w:w w:val="108"/>
                <w:sz w:val="22"/>
                <w:szCs w:val="22"/>
              </w:rPr>
              <w:t>m</w:t>
            </w:r>
            <w:r w:rsidRPr="0021259C">
              <w:rPr>
                <w:rFonts w:asciiTheme="minorBidi" w:eastAsia="Arial" w:hAnsiTheme="minorBidi" w:cstheme="minorBidi"/>
                <w:spacing w:val="3"/>
                <w:w w:val="108"/>
                <w:sz w:val="22"/>
                <w:szCs w:val="22"/>
              </w:rPr>
              <w:t>u</w:t>
            </w:r>
            <w:r w:rsidRPr="0021259C">
              <w:rPr>
                <w:rFonts w:asciiTheme="minorBidi" w:eastAsia="Arial" w:hAnsiTheme="minorBidi" w:cstheme="minorBidi"/>
                <w:w w:val="108"/>
                <w:sz w:val="22"/>
                <w:szCs w:val="22"/>
              </w:rPr>
              <w:t>m</w:t>
            </w:r>
          </w:p>
        </w:tc>
        <w:tc>
          <w:tcPr>
            <w:tcW w:w="2542" w:type="dxa"/>
            <w:tcBorders>
              <w:top w:val="single" w:sz="4" w:space="0" w:color="000000"/>
              <w:left w:val="single" w:sz="4" w:space="0" w:color="000000"/>
              <w:bottom w:val="single" w:sz="4" w:space="0" w:color="000000"/>
              <w:right w:val="single" w:sz="4" w:space="0" w:color="000000"/>
            </w:tcBorders>
          </w:tcPr>
          <w:p w:rsidR="00E9129A" w:rsidRPr="0021259C" w:rsidRDefault="00E9129A" w:rsidP="00E9129A">
            <w:pPr>
              <w:spacing w:line="300" w:lineRule="auto"/>
              <w:ind w:left="3"/>
              <w:rPr>
                <w:rFonts w:asciiTheme="minorBidi" w:eastAsia="Arial" w:hAnsiTheme="minorBidi" w:cstheme="minorBidi"/>
                <w:sz w:val="22"/>
                <w:szCs w:val="22"/>
              </w:rPr>
            </w:pPr>
            <w:r w:rsidRPr="0021259C">
              <w:rPr>
                <w:rFonts w:asciiTheme="minorBidi" w:eastAsia="Arial" w:hAnsiTheme="minorBidi" w:cstheme="minorBidi"/>
                <w:sz w:val="22"/>
                <w:szCs w:val="22"/>
              </w:rPr>
              <w:t>SLTA sederajat</w:t>
            </w:r>
          </w:p>
        </w:tc>
        <w:tc>
          <w:tcPr>
            <w:tcW w:w="1298" w:type="dxa"/>
            <w:tcBorders>
              <w:top w:val="single" w:sz="6" w:space="0" w:color="3A3A3E"/>
              <w:left w:val="single" w:sz="6" w:space="0" w:color="282828"/>
              <w:bottom w:val="single" w:sz="6" w:space="0" w:color="444444"/>
              <w:right w:val="single" w:sz="6" w:space="0" w:color="2E2E2E"/>
            </w:tcBorders>
          </w:tcPr>
          <w:p w:rsidR="00E9129A" w:rsidRPr="0021259C" w:rsidRDefault="00E9129A" w:rsidP="00E9129A">
            <w:pPr>
              <w:spacing w:line="300" w:lineRule="auto"/>
              <w:ind w:left="499"/>
              <w:rPr>
                <w:rFonts w:asciiTheme="minorBidi" w:eastAsia="Arial" w:hAnsiTheme="minorBidi" w:cstheme="minorBidi"/>
                <w:sz w:val="22"/>
                <w:szCs w:val="22"/>
              </w:rPr>
            </w:pPr>
            <w:r w:rsidRPr="0021259C">
              <w:rPr>
                <w:rFonts w:asciiTheme="minorBidi" w:eastAsia="Arial" w:hAnsiTheme="minorBidi" w:cstheme="minorBidi"/>
                <w:sz w:val="22"/>
                <w:szCs w:val="22"/>
              </w:rPr>
              <w:t>3</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1"/>
                <w:w w:val="108"/>
                <w:sz w:val="22"/>
                <w:szCs w:val="22"/>
              </w:rPr>
              <w:t>t</w:t>
            </w:r>
            <w:r w:rsidRPr="0021259C">
              <w:rPr>
                <w:rFonts w:asciiTheme="minorBidi" w:eastAsia="Arial" w:hAnsiTheme="minorBidi" w:cstheme="minorBidi"/>
                <w:w w:val="108"/>
                <w:sz w:val="22"/>
                <w:szCs w:val="22"/>
              </w:rPr>
              <w:t>hn</w:t>
            </w:r>
          </w:p>
        </w:tc>
        <w:tc>
          <w:tcPr>
            <w:tcW w:w="1134" w:type="dxa"/>
            <w:tcBorders>
              <w:top w:val="single" w:sz="6" w:space="0" w:color="3A3A3E"/>
              <w:left w:val="single" w:sz="6" w:space="0" w:color="2E2E2E"/>
              <w:bottom w:val="single" w:sz="6" w:space="0" w:color="3E4447"/>
              <w:right w:val="single" w:sz="2" w:space="0" w:color="34383A"/>
            </w:tcBorders>
          </w:tcPr>
          <w:p w:rsidR="00E9129A" w:rsidRPr="0021259C" w:rsidRDefault="00E9129A" w:rsidP="00E9129A">
            <w:pPr>
              <w:spacing w:line="300" w:lineRule="auto"/>
              <w:ind w:left="167"/>
              <w:rPr>
                <w:rFonts w:asciiTheme="minorBidi" w:eastAsia="Arial" w:hAnsiTheme="minorBidi" w:cstheme="minorBidi"/>
                <w:sz w:val="22"/>
                <w:szCs w:val="22"/>
              </w:rPr>
            </w:pPr>
            <w:r w:rsidRPr="0021259C">
              <w:rPr>
                <w:rFonts w:asciiTheme="minorBidi" w:eastAsia="Arial" w:hAnsiTheme="minorBidi" w:cstheme="minorBidi"/>
                <w:sz w:val="22"/>
                <w:szCs w:val="22"/>
              </w:rPr>
              <w:t>1</w:t>
            </w:r>
            <w:r w:rsidRPr="0021259C">
              <w:rPr>
                <w:rFonts w:asciiTheme="minorBidi" w:eastAsia="Arial" w:hAnsiTheme="minorBidi" w:cstheme="minorBidi"/>
                <w:spacing w:val="17"/>
                <w:sz w:val="22"/>
                <w:szCs w:val="22"/>
              </w:rPr>
              <w:t xml:space="preserve"> </w:t>
            </w:r>
            <w:r w:rsidRPr="0021259C">
              <w:rPr>
                <w:rFonts w:asciiTheme="minorBidi" w:eastAsia="Arial" w:hAnsiTheme="minorBidi" w:cstheme="minorBidi"/>
                <w:spacing w:val="2"/>
                <w:w w:val="108"/>
                <w:sz w:val="22"/>
                <w:szCs w:val="22"/>
              </w:rPr>
              <w:t>O</w:t>
            </w:r>
            <w:r w:rsidRPr="0021259C">
              <w:rPr>
                <w:rFonts w:asciiTheme="minorBidi" w:eastAsia="Arial" w:hAnsiTheme="minorBidi" w:cstheme="minorBidi"/>
                <w:w w:val="108"/>
                <w:sz w:val="22"/>
                <w:szCs w:val="22"/>
              </w:rPr>
              <w:t>r</w:t>
            </w:r>
            <w:r w:rsidRPr="0021259C">
              <w:rPr>
                <w:rFonts w:asciiTheme="minorBidi" w:eastAsia="Arial" w:hAnsiTheme="minorBidi" w:cstheme="minorBidi"/>
                <w:spacing w:val="4"/>
                <w:w w:val="108"/>
                <w:sz w:val="22"/>
                <w:szCs w:val="22"/>
              </w:rPr>
              <w:t>a</w:t>
            </w:r>
            <w:r w:rsidRPr="0021259C">
              <w:rPr>
                <w:rFonts w:asciiTheme="minorBidi" w:eastAsia="Arial" w:hAnsiTheme="minorBidi" w:cstheme="minorBidi"/>
                <w:w w:val="108"/>
                <w:sz w:val="22"/>
                <w:szCs w:val="22"/>
              </w:rPr>
              <w:t>ng</w:t>
            </w:r>
          </w:p>
        </w:tc>
      </w:tr>
    </w:tbl>
    <w:p w:rsidR="0085741C" w:rsidRPr="0021259C" w:rsidRDefault="0085741C" w:rsidP="003E083C">
      <w:pPr>
        <w:spacing w:line="300" w:lineRule="auto"/>
        <w:rPr>
          <w:rFonts w:asciiTheme="minorBidi" w:hAnsiTheme="minorBidi" w:cstheme="minorBidi"/>
          <w:sz w:val="11"/>
          <w:szCs w:val="11"/>
        </w:rPr>
      </w:pPr>
    </w:p>
    <w:p w:rsidR="0085741C" w:rsidRDefault="0085741C" w:rsidP="003E083C">
      <w:pPr>
        <w:spacing w:line="300" w:lineRule="auto"/>
        <w:rPr>
          <w:rFonts w:asciiTheme="minorBidi" w:hAnsiTheme="minorBidi" w:cstheme="minorBidi"/>
        </w:rPr>
      </w:pPr>
    </w:p>
    <w:p w:rsidR="0085741C" w:rsidRPr="0021259C" w:rsidRDefault="003A22B4" w:rsidP="003E083C">
      <w:pPr>
        <w:pStyle w:val="ListParagraph"/>
        <w:numPr>
          <w:ilvl w:val="0"/>
          <w:numId w:val="4"/>
        </w:numPr>
        <w:spacing w:line="300" w:lineRule="auto"/>
        <w:rPr>
          <w:rFonts w:asciiTheme="minorBidi" w:eastAsia="Arial" w:hAnsiTheme="minorBidi" w:cstheme="minorBidi"/>
          <w:sz w:val="22"/>
          <w:szCs w:val="22"/>
        </w:rPr>
      </w:pPr>
      <w:r w:rsidRPr="0021259C">
        <w:rPr>
          <w:rFonts w:asciiTheme="minorBidi" w:eastAsia="Arial" w:hAnsiTheme="minorBidi" w:cstheme="minorBidi"/>
          <w:b/>
          <w:spacing w:val="1"/>
          <w:sz w:val="22"/>
          <w:szCs w:val="22"/>
        </w:rPr>
        <w:t>K</w:t>
      </w:r>
      <w:r w:rsidRPr="0021259C">
        <w:rPr>
          <w:rFonts w:asciiTheme="minorBidi" w:eastAsia="Arial" w:hAnsiTheme="minorBidi" w:cstheme="minorBidi"/>
          <w:b/>
          <w:spacing w:val="5"/>
          <w:sz w:val="22"/>
          <w:szCs w:val="22"/>
        </w:rPr>
        <w:t>U</w:t>
      </w:r>
      <w:r w:rsidRPr="0021259C">
        <w:rPr>
          <w:rFonts w:asciiTheme="minorBidi" w:eastAsia="Arial" w:hAnsiTheme="minorBidi" w:cstheme="minorBidi"/>
          <w:b/>
          <w:spacing w:val="-11"/>
          <w:sz w:val="22"/>
          <w:szCs w:val="22"/>
        </w:rPr>
        <w:t>A</w:t>
      </w:r>
      <w:r w:rsidRPr="0021259C">
        <w:rPr>
          <w:rFonts w:asciiTheme="minorBidi" w:eastAsia="Arial" w:hAnsiTheme="minorBidi" w:cstheme="minorBidi"/>
          <w:b/>
          <w:spacing w:val="5"/>
          <w:sz w:val="22"/>
          <w:szCs w:val="22"/>
        </w:rPr>
        <w:t>L</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5"/>
          <w:sz w:val="22"/>
          <w:szCs w:val="22"/>
        </w:rPr>
        <w:t>F</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5"/>
          <w:sz w:val="22"/>
          <w:szCs w:val="22"/>
        </w:rPr>
        <w:t>K</w:t>
      </w:r>
      <w:r w:rsidRPr="0021259C">
        <w:rPr>
          <w:rFonts w:asciiTheme="minorBidi" w:eastAsia="Arial" w:hAnsiTheme="minorBidi" w:cstheme="minorBidi"/>
          <w:b/>
          <w:spacing w:val="-7"/>
          <w:sz w:val="22"/>
          <w:szCs w:val="22"/>
        </w:rPr>
        <w:t>A</w:t>
      </w:r>
      <w:r w:rsidRPr="0021259C">
        <w:rPr>
          <w:rFonts w:asciiTheme="minorBidi" w:eastAsia="Arial" w:hAnsiTheme="minorBidi" w:cstheme="minorBidi"/>
          <w:b/>
          <w:spacing w:val="5"/>
          <w:sz w:val="22"/>
          <w:szCs w:val="22"/>
        </w:rPr>
        <w:t>S</w:t>
      </w:r>
      <w:r w:rsidRPr="0021259C">
        <w:rPr>
          <w:rFonts w:asciiTheme="minorBidi" w:eastAsia="Arial" w:hAnsiTheme="minorBidi" w:cstheme="minorBidi"/>
          <w:b/>
          <w:spacing w:val="-5"/>
          <w:sz w:val="22"/>
          <w:szCs w:val="22"/>
        </w:rPr>
        <w:t>I</w:t>
      </w:r>
      <w:r w:rsidR="0029431E" w:rsidRPr="0021259C">
        <w:rPr>
          <w:rFonts w:asciiTheme="minorBidi" w:eastAsia="Arial" w:hAnsiTheme="minorBidi" w:cstheme="minorBidi"/>
          <w:b/>
          <w:spacing w:val="-5"/>
          <w:sz w:val="22"/>
          <w:szCs w:val="22"/>
        </w:rPr>
        <w:t xml:space="preserve"> </w:t>
      </w:r>
      <w:r w:rsidRPr="0021259C">
        <w:rPr>
          <w:rFonts w:asciiTheme="minorBidi" w:eastAsia="Arial" w:hAnsiTheme="minorBidi" w:cstheme="minorBidi"/>
          <w:b/>
          <w:spacing w:val="9"/>
          <w:sz w:val="22"/>
          <w:szCs w:val="22"/>
        </w:rPr>
        <w:t>D</w:t>
      </w:r>
      <w:r w:rsidRPr="0021259C">
        <w:rPr>
          <w:rFonts w:asciiTheme="minorBidi" w:eastAsia="Arial" w:hAnsiTheme="minorBidi" w:cstheme="minorBidi"/>
          <w:b/>
          <w:spacing w:val="-11"/>
          <w:sz w:val="22"/>
          <w:szCs w:val="22"/>
        </w:rPr>
        <w:t>A</w:t>
      </w:r>
      <w:r w:rsidRPr="0021259C">
        <w:rPr>
          <w:rFonts w:asciiTheme="minorBidi" w:eastAsia="Arial" w:hAnsiTheme="minorBidi" w:cstheme="minorBidi"/>
          <w:b/>
          <w:spacing w:val="1"/>
          <w:sz w:val="22"/>
          <w:szCs w:val="22"/>
        </w:rPr>
        <w:t>N</w:t>
      </w:r>
      <w:r w:rsidR="0029431E" w:rsidRPr="0021259C">
        <w:rPr>
          <w:rFonts w:asciiTheme="minorBidi" w:eastAsia="Arial" w:hAnsiTheme="minorBidi" w:cstheme="minorBidi"/>
          <w:b/>
          <w:spacing w:val="1"/>
          <w:sz w:val="22"/>
          <w:szCs w:val="22"/>
        </w:rPr>
        <w:t xml:space="preserve"> </w:t>
      </w:r>
      <w:r w:rsidRPr="0021259C">
        <w:rPr>
          <w:rFonts w:asciiTheme="minorBidi" w:eastAsia="Arial" w:hAnsiTheme="minorBidi" w:cstheme="minorBidi"/>
          <w:b/>
          <w:spacing w:val="1"/>
          <w:sz w:val="22"/>
          <w:szCs w:val="22"/>
        </w:rPr>
        <w:t>K</w:t>
      </w:r>
      <w:r w:rsidRPr="0021259C">
        <w:rPr>
          <w:rFonts w:asciiTheme="minorBidi" w:eastAsia="Arial" w:hAnsiTheme="minorBidi" w:cstheme="minorBidi"/>
          <w:b/>
          <w:spacing w:val="9"/>
          <w:sz w:val="22"/>
          <w:szCs w:val="22"/>
        </w:rPr>
        <w:t>L</w:t>
      </w:r>
      <w:r w:rsidRPr="0021259C">
        <w:rPr>
          <w:rFonts w:asciiTheme="minorBidi" w:eastAsia="Arial" w:hAnsiTheme="minorBidi" w:cstheme="minorBidi"/>
          <w:b/>
          <w:spacing w:val="-11"/>
          <w:sz w:val="22"/>
          <w:szCs w:val="22"/>
        </w:rPr>
        <w:t>A</w:t>
      </w:r>
      <w:r w:rsidRPr="0021259C">
        <w:rPr>
          <w:rFonts w:asciiTheme="minorBidi" w:eastAsia="Arial" w:hAnsiTheme="minorBidi" w:cstheme="minorBidi"/>
          <w:b/>
          <w:spacing w:val="5"/>
          <w:sz w:val="22"/>
          <w:szCs w:val="22"/>
        </w:rPr>
        <w:t>S</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5"/>
          <w:sz w:val="22"/>
          <w:szCs w:val="22"/>
        </w:rPr>
        <w:t>F</w:t>
      </w:r>
      <w:r w:rsidRPr="0021259C">
        <w:rPr>
          <w:rFonts w:asciiTheme="minorBidi" w:eastAsia="Arial" w:hAnsiTheme="minorBidi" w:cstheme="minorBidi"/>
          <w:b/>
          <w:spacing w:val="-5"/>
          <w:sz w:val="22"/>
          <w:szCs w:val="22"/>
        </w:rPr>
        <w:t>I</w:t>
      </w:r>
      <w:r w:rsidRPr="0021259C">
        <w:rPr>
          <w:rFonts w:asciiTheme="minorBidi" w:eastAsia="Arial" w:hAnsiTheme="minorBidi" w:cstheme="minorBidi"/>
          <w:b/>
          <w:spacing w:val="9"/>
          <w:sz w:val="22"/>
          <w:szCs w:val="22"/>
        </w:rPr>
        <w:t>K</w:t>
      </w:r>
      <w:r w:rsidRPr="0021259C">
        <w:rPr>
          <w:rFonts w:asciiTheme="minorBidi" w:eastAsia="Arial" w:hAnsiTheme="minorBidi" w:cstheme="minorBidi"/>
          <w:b/>
          <w:spacing w:val="-11"/>
          <w:sz w:val="22"/>
          <w:szCs w:val="22"/>
        </w:rPr>
        <w:t>A</w:t>
      </w:r>
      <w:r w:rsidRPr="0021259C">
        <w:rPr>
          <w:rFonts w:asciiTheme="minorBidi" w:eastAsia="Arial" w:hAnsiTheme="minorBidi" w:cstheme="minorBidi"/>
          <w:b/>
          <w:spacing w:val="5"/>
          <w:sz w:val="22"/>
          <w:szCs w:val="22"/>
        </w:rPr>
        <w:t>S</w:t>
      </w:r>
      <w:r w:rsidRPr="0021259C">
        <w:rPr>
          <w:rFonts w:asciiTheme="minorBidi" w:eastAsia="Arial" w:hAnsiTheme="minorBidi" w:cstheme="minorBidi"/>
          <w:b/>
          <w:spacing w:val="-5"/>
          <w:sz w:val="22"/>
          <w:szCs w:val="22"/>
        </w:rPr>
        <w:t>I</w:t>
      </w:r>
      <w:r w:rsidR="0029431E" w:rsidRPr="0021259C">
        <w:rPr>
          <w:rFonts w:asciiTheme="minorBidi" w:eastAsia="Arial" w:hAnsiTheme="minorBidi" w:cstheme="minorBidi"/>
          <w:b/>
          <w:spacing w:val="-5"/>
          <w:sz w:val="22"/>
          <w:szCs w:val="22"/>
        </w:rPr>
        <w:t xml:space="preserve"> </w:t>
      </w:r>
      <w:r w:rsidRPr="0021259C">
        <w:rPr>
          <w:rFonts w:asciiTheme="minorBidi" w:eastAsia="Arial" w:hAnsiTheme="minorBidi" w:cstheme="minorBidi"/>
          <w:b/>
          <w:spacing w:val="1"/>
          <w:sz w:val="22"/>
          <w:szCs w:val="22"/>
        </w:rPr>
        <w:t>PE</w:t>
      </w:r>
      <w:r w:rsidRPr="0021259C">
        <w:rPr>
          <w:rFonts w:asciiTheme="minorBidi" w:eastAsia="Arial" w:hAnsiTheme="minorBidi" w:cstheme="minorBidi"/>
          <w:b/>
          <w:spacing w:val="5"/>
          <w:sz w:val="22"/>
          <w:szCs w:val="22"/>
        </w:rPr>
        <w:t>N</w:t>
      </w:r>
      <w:r w:rsidRPr="0021259C">
        <w:rPr>
          <w:rFonts w:asciiTheme="minorBidi" w:eastAsia="Arial" w:hAnsiTheme="minorBidi" w:cstheme="minorBidi"/>
          <w:b/>
          <w:spacing w:val="-3"/>
          <w:sz w:val="22"/>
          <w:szCs w:val="22"/>
        </w:rPr>
        <w:t>Y</w:t>
      </w:r>
      <w:r w:rsidRPr="0021259C">
        <w:rPr>
          <w:rFonts w:asciiTheme="minorBidi" w:eastAsia="Arial" w:hAnsiTheme="minorBidi" w:cstheme="minorBidi"/>
          <w:b/>
          <w:spacing w:val="1"/>
          <w:sz w:val="22"/>
          <w:szCs w:val="22"/>
        </w:rPr>
        <w:t>ED</w:t>
      </w:r>
      <w:r w:rsidRPr="0021259C">
        <w:rPr>
          <w:rFonts w:asciiTheme="minorBidi" w:eastAsia="Arial" w:hAnsiTheme="minorBidi" w:cstheme="minorBidi"/>
          <w:b/>
          <w:spacing w:val="3"/>
          <w:sz w:val="22"/>
          <w:szCs w:val="22"/>
        </w:rPr>
        <w:t>I</w:t>
      </w:r>
      <w:r w:rsidRPr="0021259C">
        <w:rPr>
          <w:rFonts w:asciiTheme="minorBidi" w:eastAsia="Arial" w:hAnsiTheme="minorBidi" w:cstheme="minorBidi"/>
          <w:b/>
          <w:sz w:val="22"/>
          <w:szCs w:val="22"/>
        </w:rPr>
        <w:t>A</w:t>
      </w:r>
    </w:p>
    <w:p w:rsidR="0085741C" w:rsidRPr="0021259C" w:rsidRDefault="003A22B4" w:rsidP="00521226">
      <w:pPr>
        <w:spacing w:after="120" w:line="300" w:lineRule="auto"/>
        <w:ind w:left="529" w:right="516"/>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58"/>
          <w:sz w:val="22"/>
          <w:szCs w:val="22"/>
        </w:rPr>
        <w:t xml:space="preserve"> </w:t>
      </w:r>
      <w:r w:rsidRPr="0021259C">
        <w:rPr>
          <w:rFonts w:asciiTheme="minorBidi" w:eastAsia="Arial" w:hAnsiTheme="minorBidi" w:cstheme="minorBidi"/>
          <w:spacing w:val="2"/>
          <w:sz w:val="22"/>
          <w:szCs w:val="22"/>
        </w:rPr>
        <w:t>pen</w:t>
      </w:r>
      <w:r w:rsidRPr="0021259C">
        <w:rPr>
          <w:rFonts w:asciiTheme="minorBidi" w:eastAsia="Arial" w:hAnsiTheme="minorBidi" w:cstheme="minorBidi"/>
          <w:spacing w:val="-2"/>
          <w:sz w:val="22"/>
          <w:szCs w:val="22"/>
        </w:rPr>
        <w:t>ye</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z w:val="22"/>
          <w:szCs w:val="22"/>
        </w:rPr>
        <w:t>a</w:t>
      </w:r>
      <w:r w:rsidR="00521226">
        <w:rPr>
          <w:rFonts w:asciiTheme="minorBidi" w:eastAsia="Arial" w:hAnsiTheme="minorBidi" w:cstheme="minorBidi"/>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su</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ans</w:t>
      </w:r>
      <w:r w:rsidRPr="0021259C">
        <w:rPr>
          <w:rFonts w:asciiTheme="minorBidi" w:eastAsia="Arial" w:hAnsiTheme="minorBidi" w:cstheme="minorBidi"/>
          <w:sz w:val="22"/>
          <w:szCs w:val="22"/>
        </w:rPr>
        <w:t>i</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2"/>
          <w:sz w:val="22"/>
          <w:szCs w:val="22"/>
        </w:rPr>
        <w:t>ha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s</w:t>
      </w:r>
      <w:r w:rsidRPr="0021259C">
        <w:rPr>
          <w:rFonts w:asciiTheme="minorBidi" w:eastAsia="Arial" w:hAnsiTheme="minorBidi" w:cstheme="minorBidi"/>
          <w:spacing w:val="58"/>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i</w:t>
      </w:r>
      <w:r w:rsidRPr="0021259C">
        <w:rPr>
          <w:rFonts w:asciiTheme="minorBidi" w:eastAsia="Arial" w:hAnsiTheme="minorBidi" w:cstheme="minorBidi"/>
          <w:spacing w:val="55"/>
          <w:sz w:val="22"/>
          <w:szCs w:val="22"/>
        </w:rPr>
        <w:t xml:space="preserve"> </w:t>
      </w:r>
      <w:r w:rsidRPr="0021259C">
        <w:rPr>
          <w:rFonts w:asciiTheme="minorBidi" w:eastAsia="Arial" w:hAnsiTheme="minorBidi" w:cstheme="minorBidi"/>
          <w:spacing w:val="1"/>
          <w:sz w:val="22"/>
          <w:szCs w:val="22"/>
        </w:rPr>
        <w:t>SB</w:t>
      </w:r>
      <w:r w:rsidRPr="0021259C">
        <w:rPr>
          <w:rFonts w:asciiTheme="minorBidi" w:eastAsia="Arial" w:hAnsiTheme="minorBidi" w:cstheme="minorBidi"/>
          <w:sz w:val="22"/>
          <w:szCs w:val="22"/>
        </w:rPr>
        <w:t xml:space="preserve">U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7"/>
          <w:sz w:val="22"/>
          <w:szCs w:val="22"/>
        </w:rPr>
        <w:t xml:space="preserve"> </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k</w:t>
      </w:r>
      <w:r w:rsidRPr="0021259C">
        <w:rPr>
          <w:rFonts w:asciiTheme="minorBidi" w:eastAsia="Arial" w:hAnsiTheme="minorBidi" w:cstheme="minorBidi"/>
          <w:spacing w:val="2"/>
          <w:sz w:val="22"/>
          <w:szCs w:val="22"/>
        </w:rPr>
        <w:t>as</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ek</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l</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rt</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
          <w:sz w:val="22"/>
          <w:szCs w:val="22"/>
        </w:rPr>
        <w:t>SB</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kas</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ena</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n</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ng</w:t>
      </w:r>
      <w:r w:rsidRPr="0021259C">
        <w:rPr>
          <w:rFonts w:asciiTheme="minorBidi" w:eastAsia="Arial" w:hAnsiTheme="minorBidi" w:cstheme="minorBidi"/>
          <w:sz w:val="22"/>
          <w:szCs w:val="22"/>
        </w:rPr>
        <w:t>,</w:t>
      </w:r>
      <w:r w:rsidRPr="0021259C">
        <w:rPr>
          <w:rFonts w:asciiTheme="minorBidi" w:eastAsia="Arial" w:hAnsiTheme="minorBidi" w:cstheme="minorBidi"/>
          <w:spacing w:val="13"/>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k</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l</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3"/>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ada</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h</w:t>
      </w:r>
      <w:r w:rsidRPr="0021259C">
        <w:rPr>
          <w:rFonts w:asciiTheme="minorBidi" w:eastAsia="Arial" w:hAnsiTheme="minorBidi" w:cstheme="minorBidi"/>
          <w:spacing w:val="2"/>
          <w:sz w:val="22"/>
          <w:szCs w:val="22"/>
        </w:rPr>
        <w:t xml:space="preserve"> ke</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1"/>
          <w:sz w:val="22"/>
          <w:szCs w:val="22"/>
        </w:rPr>
        <w:t>il</w:t>
      </w:r>
      <w:r w:rsidRPr="0021259C">
        <w:rPr>
          <w:rFonts w:asciiTheme="minorBidi" w:eastAsia="Arial" w:hAnsiTheme="minorBidi" w:cstheme="minorBidi"/>
          <w:sz w:val="22"/>
          <w:szCs w:val="22"/>
        </w:rPr>
        <w:t>.</w:t>
      </w:r>
    </w:p>
    <w:p w:rsidR="00230CFF" w:rsidRPr="0021259C" w:rsidRDefault="003A22B4" w:rsidP="0021259C">
      <w:pPr>
        <w:spacing w:after="120" w:line="300" w:lineRule="auto"/>
        <w:ind w:left="529" w:right="514"/>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kann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k</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3"/>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2"/>
          <w:sz w:val="22"/>
          <w:szCs w:val="22"/>
        </w:rPr>
        <w:t>aga</w:t>
      </w:r>
      <w:r w:rsidRPr="0021259C">
        <w:rPr>
          <w:rFonts w:asciiTheme="minorBidi" w:eastAsia="Arial" w:hAnsiTheme="minorBidi" w:cstheme="minorBidi"/>
          <w:sz w:val="22"/>
          <w:szCs w:val="22"/>
        </w:rPr>
        <w:t>r</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a</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eke</w:t>
      </w:r>
      <w:r w:rsidRPr="0021259C">
        <w:rPr>
          <w:rFonts w:asciiTheme="minorBidi" w:eastAsia="Arial" w:hAnsiTheme="minorBidi" w:cstheme="minorBidi"/>
          <w:spacing w:val="-5"/>
          <w:sz w:val="22"/>
          <w:szCs w:val="22"/>
        </w:rPr>
        <w:t>r</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t 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5"/>
          <w:sz w:val="22"/>
          <w:szCs w:val="22"/>
        </w:rPr>
        <w:t>m</w:t>
      </w:r>
      <w:r w:rsidRPr="0021259C">
        <w:rPr>
          <w:rFonts w:asciiTheme="minorBidi" w:eastAsia="Arial" w:hAnsiTheme="minorBidi" w:cstheme="minorBidi"/>
          <w:sz w:val="22"/>
          <w:szCs w:val="22"/>
        </w:rPr>
        <w:t>i</w:t>
      </w:r>
      <w:r w:rsidRPr="0021259C">
        <w:rPr>
          <w:rFonts w:asciiTheme="minorBidi" w:eastAsia="Arial" w:hAnsiTheme="minorBidi" w:cstheme="minorBidi"/>
          <w:spacing w:val="59"/>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3"/>
          <w:sz w:val="22"/>
          <w:szCs w:val="22"/>
        </w:rPr>
        <w:t>j</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5"/>
          <w:sz w:val="22"/>
          <w:szCs w:val="22"/>
        </w:rPr>
        <w:t>t</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z w:val="22"/>
          <w:szCs w:val="22"/>
        </w:rPr>
        <w:t>a</w:t>
      </w:r>
      <w:r w:rsidRPr="0021259C">
        <w:rPr>
          <w:rFonts w:asciiTheme="minorBidi" w:eastAsia="Arial" w:hAnsiTheme="minorBidi" w:cstheme="minorBidi"/>
          <w:spacing w:val="60"/>
          <w:sz w:val="22"/>
          <w:szCs w:val="22"/>
        </w:rPr>
        <w:t xml:space="preserve"> </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eng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56"/>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nde</w:t>
      </w:r>
      <w:r w:rsidRPr="0021259C">
        <w:rPr>
          <w:rFonts w:asciiTheme="minorBidi" w:eastAsia="Arial" w:hAnsiTheme="minorBidi" w:cstheme="minorBidi"/>
          <w:spacing w:val="-1"/>
          <w:sz w:val="22"/>
          <w:szCs w:val="22"/>
        </w:rPr>
        <w:t>f</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6"/>
          <w:sz w:val="22"/>
          <w:szCs w:val="22"/>
        </w:rPr>
        <w:t>s</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00521226">
        <w:rPr>
          <w:rFonts w:asciiTheme="minorBidi" w:eastAsia="Arial" w:hAnsiTheme="minorBidi" w:cstheme="minorBidi"/>
          <w:sz w:val="22"/>
          <w:szCs w:val="22"/>
        </w:rPr>
        <w:t xml:space="preserve">n </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 xml:space="preserve">s </w:t>
      </w:r>
      <w:r w:rsidRPr="0021259C">
        <w:rPr>
          <w:rFonts w:asciiTheme="minorBidi" w:eastAsia="Arial" w:hAnsiTheme="minorBidi" w:cstheme="minorBidi"/>
          <w:spacing w:val="-6"/>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ber</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ca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na</w:t>
      </w:r>
      <w:r w:rsidRPr="0021259C">
        <w:rPr>
          <w:rFonts w:asciiTheme="minorBidi" w:eastAsia="Arial" w:hAnsiTheme="minorBidi" w:cstheme="minorBidi"/>
          <w:spacing w:val="-1"/>
          <w:sz w:val="22"/>
          <w:szCs w:val="22"/>
        </w:rPr>
        <w:t>r</w:t>
      </w:r>
      <w:r w:rsidRPr="0021259C">
        <w:rPr>
          <w:rFonts w:asciiTheme="minorBidi" w:eastAsia="Arial" w:hAnsiTheme="minorBidi" w:cstheme="minorBidi"/>
          <w:sz w:val="22"/>
          <w:szCs w:val="22"/>
        </w:rPr>
        <w:t>,</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seh</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ng</w:t>
      </w:r>
      <w:r w:rsidRPr="0021259C">
        <w:rPr>
          <w:rFonts w:asciiTheme="minorBidi" w:eastAsia="Arial" w:hAnsiTheme="minorBidi" w:cstheme="minorBidi"/>
          <w:spacing w:val="-2"/>
          <w:sz w:val="22"/>
          <w:szCs w:val="22"/>
        </w:rPr>
        <w:t>g</w:t>
      </w:r>
      <w:r w:rsidRPr="0021259C">
        <w:rPr>
          <w:rFonts w:asciiTheme="minorBidi" w:eastAsia="Arial" w:hAnsiTheme="minorBidi" w:cstheme="minorBidi"/>
          <w:sz w:val="22"/>
          <w:szCs w:val="22"/>
        </w:rPr>
        <w:t>a</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da</w:t>
      </w:r>
      <w:r w:rsidRPr="0021259C">
        <w:rPr>
          <w:rFonts w:asciiTheme="minorBidi" w:eastAsia="Arial" w:hAnsiTheme="minorBidi" w:cstheme="minorBidi"/>
          <w:spacing w:val="-2"/>
          <w:sz w:val="22"/>
          <w:szCs w:val="22"/>
        </w:rPr>
        <w:t>p</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t m</w:t>
      </w:r>
      <w:r w:rsidRPr="0021259C">
        <w:rPr>
          <w:rFonts w:asciiTheme="minorBidi" w:eastAsia="Arial" w:hAnsiTheme="minorBidi" w:cstheme="minorBidi"/>
          <w:spacing w:val="2"/>
          <w:sz w:val="22"/>
          <w:szCs w:val="22"/>
        </w:rPr>
        <w:t>en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1"/>
          <w:sz w:val="22"/>
          <w:szCs w:val="22"/>
        </w:rPr>
        <w:t>i</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ka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sua</w:t>
      </w:r>
      <w:r w:rsidRPr="0021259C">
        <w:rPr>
          <w:rFonts w:asciiTheme="minorBidi" w:eastAsia="Arial" w:hAnsiTheme="minorBidi" w:cstheme="minorBidi"/>
          <w:spacing w:val="-5"/>
          <w:sz w:val="22"/>
          <w:szCs w:val="22"/>
        </w:rPr>
        <w:t>t</w:t>
      </w:r>
      <w:r w:rsidRPr="0021259C">
        <w:rPr>
          <w:rFonts w:asciiTheme="minorBidi" w:eastAsia="Arial" w:hAnsiTheme="minorBidi" w:cstheme="minorBidi"/>
          <w:sz w:val="22"/>
          <w:szCs w:val="22"/>
        </w:rPr>
        <w:t>u</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h</w:t>
      </w:r>
      <w:r w:rsidRPr="0021259C">
        <w:rPr>
          <w:rFonts w:asciiTheme="minorBidi" w:eastAsia="Arial" w:hAnsiTheme="minorBidi" w:cstheme="minorBidi"/>
          <w:spacing w:val="2"/>
          <w:sz w:val="22"/>
          <w:szCs w:val="22"/>
        </w:rPr>
        <w:t>as</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 xml:space="preserve">l </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enc</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 xml:space="preserve">g </w:t>
      </w:r>
      <w:r w:rsidRPr="0021259C">
        <w:rPr>
          <w:rFonts w:asciiTheme="minorBidi" w:eastAsia="Arial" w:hAnsiTheme="minorBidi" w:cstheme="minorBidi"/>
          <w:spacing w:val="2"/>
          <w:sz w:val="22"/>
          <w:szCs w:val="22"/>
        </w:rPr>
        <w:t>se</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ua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w:t>
      </w:r>
    </w:p>
    <w:p w:rsidR="0085741C" w:rsidRPr="0021259C" w:rsidRDefault="003A22B4" w:rsidP="0021259C">
      <w:pPr>
        <w:spacing w:after="120" w:line="300" w:lineRule="auto"/>
        <w:ind w:left="529" w:right="514"/>
        <w:jc w:val="both"/>
        <w:rPr>
          <w:rFonts w:asciiTheme="minorBidi" w:eastAsia="Arial" w:hAnsiTheme="minorBidi" w:cstheme="minorBidi"/>
          <w:sz w:val="22"/>
          <w:szCs w:val="22"/>
        </w:rPr>
      </w:pPr>
      <w:r w:rsidRPr="0021259C">
        <w:rPr>
          <w:rFonts w:asciiTheme="minorBidi" w:eastAsia="Arial" w:hAnsiTheme="minorBidi" w:cstheme="minorBidi"/>
          <w:spacing w:val="1"/>
          <w:sz w:val="22"/>
          <w:szCs w:val="22"/>
        </w:rPr>
        <w:t>D</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an</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k</w:t>
      </w:r>
      <w:r w:rsidRPr="0021259C">
        <w:rPr>
          <w:rFonts w:asciiTheme="minorBidi" w:eastAsia="Arial" w:hAnsiTheme="minorBidi" w:cstheme="minorBidi"/>
          <w:sz w:val="22"/>
          <w:szCs w:val="22"/>
        </w:rPr>
        <w:t>a</w:t>
      </w:r>
      <w:r w:rsidRPr="0021259C">
        <w:rPr>
          <w:rFonts w:asciiTheme="minorBidi" w:eastAsia="Arial" w:hAnsiTheme="minorBidi" w:cstheme="minorBidi"/>
          <w:spacing w:val="3"/>
          <w:sz w:val="22"/>
          <w:szCs w:val="22"/>
        </w:rPr>
        <w:t xml:space="preserve"> </w:t>
      </w:r>
      <w:r w:rsidRPr="0021259C">
        <w:rPr>
          <w:rFonts w:asciiTheme="minorBidi" w:eastAsia="Arial" w:hAnsiTheme="minorBidi" w:cstheme="minorBidi"/>
          <w:spacing w:val="1"/>
          <w:sz w:val="22"/>
          <w:szCs w:val="22"/>
        </w:rPr>
        <w:t>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z w:val="22"/>
          <w:szCs w:val="22"/>
        </w:rPr>
        <w:t>a</w:t>
      </w:r>
      <w:r w:rsidRPr="0021259C">
        <w:rPr>
          <w:rFonts w:asciiTheme="minorBidi" w:eastAsia="Arial" w:hAnsiTheme="minorBidi" w:cstheme="minorBidi"/>
          <w:spacing w:val="5"/>
          <w:sz w:val="22"/>
          <w:szCs w:val="22"/>
        </w:rPr>
        <w:t xml:space="preserve"> </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5"/>
          <w:sz w:val="22"/>
          <w:szCs w:val="22"/>
        </w:rPr>
        <w:t>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5"/>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ga</w:t>
      </w:r>
      <w:r w:rsidRPr="0021259C">
        <w:rPr>
          <w:rFonts w:asciiTheme="minorBidi" w:eastAsia="Arial" w:hAnsiTheme="minorBidi" w:cstheme="minorBidi"/>
          <w:sz w:val="22"/>
          <w:szCs w:val="22"/>
        </w:rPr>
        <w:t>i</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bah</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7"/>
          <w:sz w:val="22"/>
          <w:szCs w:val="22"/>
        </w:rPr>
        <w:t xml:space="preserve"> </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c</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6"/>
          <w:sz w:val="22"/>
          <w:szCs w:val="22"/>
        </w:rPr>
        <w:t xml:space="preserve"> </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ag</w:t>
      </w:r>
      <w:r w:rsidRPr="0021259C">
        <w:rPr>
          <w:rFonts w:asciiTheme="minorBidi" w:eastAsia="Arial" w:hAnsiTheme="minorBidi" w:cstheme="minorBidi"/>
          <w:sz w:val="22"/>
          <w:szCs w:val="22"/>
        </w:rPr>
        <w:t xml:space="preserve">i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aks</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 xml:space="preserve">a </w:t>
      </w: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rj</w:t>
      </w:r>
      <w:r w:rsidRPr="0021259C">
        <w:rPr>
          <w:rFonts w:asciiTheme="minorBidi" w:eastAsia="Arial" w:hAnsiTheme="minorBidi" w:cstheme="minorBidi"/>
          <w:spacing w:val="2"/>
          <w:sz w:val="22"/>
          <w:szCs w:val="22"/>
        </w:rPr>
        <w:t>aa</w:t>
      </w:r>
      <w:r w:rsidRPr="0021259C">
        <w:rPr>
          <w:rFonts w:asciiTheme="minorBidi" w:eastAsia="Arial" w:hAnsiTheme="minorBidi" w:cstheme="minorBidi"/>
          <w:sz w:val="22"/>
          <w:szCs w:val="22"/>
        </w:rPr>
        <w:t xml:space="preserve">n </w:t>
      </w:r>
      <w:r w:rsidRPr="0021259C">
        <w:rPr>
          <w:rFonts w:asciiTheme="minorBidi" w:eastAsia="Arial" w:hAnsiTheme="minorBidi" w:cstheme="minorBidi"/>
          <w:spacing w:val="2"/>
          <w:sz w:val="22"/>
          <w:szCs w:val="22"/>
        </w:rPr>
        <w:t>un</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u</w:t>
      </w:r>
      <w:r w:rsidRPr="0021259C">
        <w:rPr>
          <w:rFonts w:asciiTheme="minorBidi" w:eastAsia="Arial" w:hAnsiTheme="minorBidi" w:cstheme="minorBidi"/>
          <w:sz w:val="22"/>
          <w:szCs w:val="22"/>
        </w:rPr>
        <w:t>k</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l</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sa</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2"/>
          <w:sz w:val="22"/>
          <w:szCs w:val="22"/>
        </w:rPr>
        <w:t xml:space="preserve"> k</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2"/>
          <w:sz w:val="22"/>
          <w:szCs w:val="22"/>
        </w:rPr>
        <w:t>an</w:t>
      </w:r>
      <w:r w:rsidRPr="0021259C">
        <w:rPr>
          <w:rFonts w:asciiTheme="minorBidi" w:eastAsia="Arial" w:hAnsiTheme="minorBidi" w:cstheme="minorBidi"/>
          <w:sz w:val="22"/>
          <w:szCs w:val="22"/>
        </w:rPr>
        <w:t>,</w:t>
      </w:r>
      <w:r w:rsidRPr="0021259C">
        <w:rPr>
          <w:rFonts w:asciiTheme="minorBidi" w:eastAsia="Arial" w:hAnsiTheme="minorBidi" w:cstheme="minorBidi"/>
          <w:spacing w:val="2"/>
          <w:sz w:val="22"/>
          <w:szCs w:val="22"/>
        </w:rPr>
        <w:t xml:space="preserve"> da</w:t>
      </w:r>
      <w:r w:rsidRPr="0021259C">
        <w:rPr>
          <w:rFonts w:asciiTheme="minorBidi" w:eastAsia="Arial" w:hAnsiTheme="minorBidi" w:cstheme="minorBidi"/>
          <w:sz w:val="22"/>
          <w:szCs w:val="22"/>
        </w:rPr>
        <w:t>n</w:t>
      </w:r>
      <w:r w:rsidRPr="0021259C">
        <w:rPr>
          <w:rFonts w:asciiTheme="minorBidi" w:eastAsia="Arial" w:hAnsiTheme="minorBidi" w:cstheme="minorBidi"/>
          <w:spacing w:val="1"/>
          <w:sz w:val="22"/>
          <w:szCs w:val="22"/>
        </w:rPr>
        <w:t xml:space="preserve"> </w:t>
      </w:r>
      <w:r w:rsidRPr="0021259C">
        <w:rPr>
          <w:rFonts w:asciiTheme="minorBidi" w:eastAsia="Arial" w:hAnsiTheme="minorBidi" w:cstheme="minorBidi"/>
          <w:spacing w:val="2"/>
          <w:sz w:val="22"/>
          <w:szCs w:val="22"/>
        </w:rPr>
        <w:t>d</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pa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d</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pe</w:t>
      </w:r>
      <w:r w:rsidRPr="0021259C">
        <w:rPr>
          <w:rFonts w:asciiTheme="minorBidi" w:eastAsia="Arial" w:hAnsiTheme="minorBidi" w:cstheme="minorBidi"/>
          <w:spacing w:val="-1"/>
          <w:sz w:val="22"/>
          <w:szCs w:val="22"/>
        </w:rPr>
        <w:t>r</w:t>
      </w:r>
      <w:r w:rsidRPr="0021259C">
        <w:rPr>
          <w:rFonts w:asciiTheme="minorBidi" w:eastAsia="Arial" w:hAnsiTheme="minorBidi" w:cstheme="minorBidi"/>
          <w:spacing w:val="2"/>
          <w:sz w:val="22"/>
          <w:szCs w:val="22"/>
        </w:rPr>
        <w:t>g</w:t>
      </w:r>
      <w:r w:rsidRPr="0021259C">
        <w:rPr>
          <w:rFonts w:asciiTheme="minorBidi" w:eastAsia="Arial" w:hAnsiTheme="minorBidi" w:cstheme="minorBidi"/>
          <w:spacing w:val="-2"/>
          <w:sz w:val="22"/>
          <w:szCs w:val="22"/>
        </w:rPr>
        <w:t>u</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k</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n</w:t>
      </w:r>
      <w:r w:rsidRPr="0021259C">
        <w:rPr>
          <w:rFonts w:asciiTheme="minorBidi" w:eastAsia="Arial" w:hAnsiTheme="minorBidi" w:cstheme="minorBidi"/>
          <w:spacing w:val="4"/>
          <w:sz w:val="22"/>
          <w:szCs w:val="22"/>
        </w:rPr>
        <w:t xml:space="preserve"> </w:t>
      </w:r>
      <w:r w:rsidRPr="0021259C">
        <w:rPr>
          <w:rFonts w:asciiTheme="minorBidi" w:eastAsia="Arial" w:hAnsiTheme="minorBidi" w:cstheme="minorBidi"/>
          <w:spacing w:val="2"/>
          <w:sz w:val="22"/>
          <w:szCs w:val="22"/>
        </w:rPr>
        <w:t>s</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ga</w:t>
      </w:r>
      <w:r w:rsidRPr="0021259C">
        <w:rPr>
          <w:rFonts w:asciiTheme="minorBidi" w:eastAsia="Arial" w:hAnsiTheme="minorBidi" w:cstheme="minorBidi"/>
          <w:spacing w:val="-5"/>
          <w:sz w:val="22"/>
          <w:szCs w:val="22"/>
        </w:rPr>
        <w:t>i</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a</w:t>
      </w:r>
      <w:r w:rsidRPr="0021259C">
        <w:rPr>
          <w:rFonts w:asciiTheme="minorBidi" w:eastAsia="Arial" w:hAnsiTheme="minorBidi" w:cstheme="minorBidi"/>
          <w:spacing w:val="2"/>
          <w:sz w:val="22"/>
          <w:szCs w:val="22"/>
        </w:rPr>
        <w:t>n</w:t>
      </w:r>
      <w:r w:rsidRPr="0021259C">
        <w:rPr>
          <w:rFonts w:asciiTheme="minorBidi" w:eastAsia="Arial" w:hAnsiTheme="minorBidi" w:cstheme="minorBidi"/>
          <w:sz w:val="22"/>
          <w:szCs w:val="22"/>
        </w:rPr>
        <w:t>a m</w:t>
      </w:r>
      <w:r w:rsidRPr="0021259C">
        <w:rPr>
          <w:rFonts w:asciiTheme="minorBidi" w:eastAsia="Arial" w:hAnsiTheme="minorBidi" w:cstheme="minorBidi"/>
          <w:spacing w:val="2"/>
          <w:sz w:val="22"/>
          <w:szCs w:val="22"/>
        </w:rPr>
        <w:t>es</w:t>
      </w:r>
      <w:r w:rsidRPr="0021259C">
        <w:rPr>
          <w:rFonts w:asciiTheme="minorBidi" w:eastAsia="Arial" w:hAnsiTheme="minorBidi" w:cstheme="minorBidi"/>
          <w:spacing w:val="-1"/>
          <w:sz w:val="22"/>
          <w:szCs w:val="22"/>
        </w:rPr>
        <w:t>t</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2"/>
          <w:sz w:val="22"/>
          <w:szCs w:val="22"/>
        </w:rPr>
        <w:t>n</w:t>
      </w:r>
      <w:r w:rsidRPr="0021259C">
        <w:rPr>
          <w:rFonts w:asciiTheme="minorBidi" w:eastAsia="Arial" w:hAnsiTheme="minorBidi" w:cstheme="minorBidi"/>
          <w:spacing w:val="-2"/>
          <w:sz w:val="22"/>
          <w:szCs w:val="22"/>
        </w:rPr>
        <w:t>y</w:t>
      </w:r>
      <w:r w:rsidRPr="0021259C">
        <w:rPr>
          <w:rFonts w:asciiTheme="minorBidi" w:eastAsia="Arial" w:hAnsiTheme="minorBidi" w:cstheme="minorBidi"/>
          <w:spacing w:val="2"/>
          <w:sz w:val="22"/>
          <w:szCs w:val="22"/>
        </w:rPr>
        <w:t>a</w:t>
      </w:r>
      <w:r w:rsidRPr="0021259C">
        <w:rPr>
          <w:rFonts w:asciiTheme="minorBidi" w:eastAsia="Arial" w:hAnsiTheme="minorBidi" w:cstheme="minorBidi"/>
          <w:sz w:val="22"/>
          <w:szCs w:val="22"/>
        </w:rPr>
        <w:t>.</w:t>
      </w:r>
    </w:p>
    <w:p w:rsidR="0085741C" w:rsidRPr="0021259C" w:rsidRDefault="0085741C" w:rsidP="003E083C">
      <w:pPr>
        <w:spacing w:line="300" w:lineRule="auto"/>
        <w:rPr>
          <w:rFonts w:asciiTheme="minorBidi" w:hAnsiTheme="minorBidi" w:cstheme="minorBidi"/>
          <w:sz w:val="11"/>
          <w:szCs w:val="11"/>
        </w:rPr>
      </w:pPr>
    </w:p>
    <w:p w:rsidR="0085741C" w:rsidRPr="0021259C" w:rsidRDefault="0085741C" w:rsidP="003E083C">
      <w:pPr>
        <w:spacing w:line="300" w:lineRule="auto"/>
        <w:rPr>
          <w:rFonts w:asciiTheme="minorBidi" w:hAnsiTheme="minorBidi" w:cstheme="minorBidi"/>
        </w:rPr>
      </w:pPr>
    </w:p>
    <w:p w:rsidR="0085741C" w:rsidRPr="0021259C" w:rsidRDefault="00230CFF" w:rsidP="003E083C">
      <w:pPr>
        <w:spacing w:line="300" w:lineRule="auto"/>
        <w:ind w:left="4253" w:right="571"/>
        <w:jc w:val="center"/>
        <w:rPr>
          <w:rFonts w:asciiTheme="minorBidi" w:eastAsia="Arial" w:hAnsiTheme="minorBidi" w:cstheme="minorBidi"/>
          <w:sz w:val="22"/>
          <w:szCs w:val="22"/>
        </w:rPr>
      </w:pPr>
      <w:r w:rsidRPr="0021259C">
        <w:rPr>
          <w:rFonts w:asciiTheme="minorBidi" w:eastAsia="Arial" w:hAnsiTheme="minorBidi" w:cstheme="minorBidi"/>
          <w:sz w:val="22"/>
          <w:szCs w:val="22"/>
        </w:rPr>
        <w:t>Kota Mungkid,        Februari 2019</w:t>
      </w:r>
    </w:p>
    <w:p w:rsidR="0085741C" w:rsidRPr="0021259C" w:rsidRDefault="0085741C" w:rsidP="003E083C">
      <w:pPr>
        <w:spacing w:line="300" w:lineRule="auto"/>
        <w:ind w:left="4253"/>
        <w:rPr>
          <w:rFonts w:asciiTheme="minorBidi" w:hAnsiTheme="minorBidi" w:cstheme="minorBidi"/>
          <w:sz w:val="12"/>
          <w:szCs w:val="12"/>
        </w:rPr>
      </w:pPr>
    </w:p>
    <w:p w:rsidR="0085741C" w:rsidRPr="0021259C" w:rsidRDefault="0085741C" w:rsidP="003E083C">
      <w:pPr>
        <w:spacing w:line="300" w:lineRule="auto"/>
        <w:ind w:left="4253"/>
        <w:rPr>
          <w:rFonts w:asciiTheme="minorBidi" w:hAnsiTheme="minorBidi" w:cstheme="minorBidi"/>
        </w:rPr>
      </w:pPr>
    </w:p>
    <w:p w:rsidR="0085741C" w:rsidRPr="0021259C" w:rsidRDefault="003A22B4" w:rsidP="003E083C">
      <w:pPr>
        <w:spacing w:line="300" w:lineRule="auto"/>
        <w:ind w:left="4253" w:right="375" w:firstLine="1"/>
        <w:jc w:val="center"/>
        <w:rPr>
          <w:rFonts w:asciiTheme="minorBidi" w:eastAsia="Arial" w:hAnsiTheme="minorBidi" w:cstheme="minorBidi"/>
          <w:sz w:val="22"/>
          <w:szCs w:val="22"/>
        </w:rPr>
      </w:pPr>
      <w:r w:rsidRPr="0021259C">
        <w:rPr>
          <w:rFonts w:asciiTheme="minorBidi" w:eastAsia="Arial" w:hAnsiTheme="minorBidi" w:cstheme="minorBidi"/>
          <w:spacing w:val="1"/>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1"/>
          <w:sz w:val="22"/>
          <w:szCs w:val="22"/>
        </w:rPr>
        <w:t>j</w:t>
      </w:r>
      <w:r w:rsidRPr="0021259C">
        <w:rPr>
          <w:rFonts w:asciiTheme="minorBidi" w:eastAsia="Arial" w:hAnsiTheme="minorBidi" w:cstheme="minorBidi"/>
          <w:spacing w:val="2"/>
          <w:sz w:val="22"/>
          <w:szCs w:val="22"/>
        </w:rPr>
        <w:t>aba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3"/>
          <w:sz w:val="22"/>
          <w:szCs w:val="22"/>
        </w:rPr>
        <w:t>P</w:t>
      </w:r>
      <w:r w:rsidRPr="0021259C">
        <w:rPr>
          <w:rFonts w:asciiTheme="minorBidi" w:eastAsia="Arial" w:hAnsiTheme="minorBidi" w:cstheme="minorBidi"/>
          <w:spacing w:val="-2"/>
          <w:sz w:val="22"/>
          <w:szCs w:val="22"/>
        </w:rPr>
        <w:t>e</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2"/>
          <w:sz w:val="22"/>
          <w:szCs w:val="22"/>
        </w:rPr>
        <w:t>b</w:t>
      </w:r>
      <w:r w:rsidRPr="0021259C">
        <w:rPr>
          <w:rFonts w:asciiTheme="minorBidi" w:eastAsia="Arial" w:hAnsiTheme="minorBidi" w:cstheme="minorBidi"/>
          <w:spacing w:val="2"/>
          <w:sz w:val="22"/>
          <w:szCs w:val="22"/>
        </w:rPr>
        <w:t>ua</w:t>
      </w:r>
      <w:r w:rsidRPr="0021259C">
        <w:rPr>
          <w:rFonts w:asciiTheme="minorBidi" w:eastAsia="Arial" w:hAnsiTheme="minorBidi" w:cstheme="minorBidi"/>
          <w:sz w:val="22"/>
          <w:szCs w:val="22"/>
        </w:rPr>
        <w:t>t</w:t>
      </w:r>
      <w:r w:rsidRPr="0021259C">
        <w:rPr>
          <w:rFonts w:asciiTheme="minorBidi" w:eastAsia="Arial" w:hAnsiTheme="minorBidi" w:cstheme="minorBidi"/>
          <w:spacing w:val="-2"/>
          <w:sz w:val="22"/>
          <w:szCs w:val="22"/>
        </w:rPr>
        <w:t xml:space="preserve"> </w:t>
      </w:r>
      <w:r w:rsidRPr="0021259C">
        <w:rPr>
          <w:rFonts w:asciiTheme="minorBidi" w:eastAsia="Arial" w:hAnsiTheme="minorBidi" w:cstheme="minorBidi"/>
          <w:spacing w:val="1"/>
          <w:sz w:val="22"/>
          <w:szCs w:val="22"/>
        </w:rPr>
        <w:t>K</w:t>
      </w:r>
      <w:r w:rsidRPr="0021259C">
        <w:rPr>
          <w:rFonts w:asciiTheme="minorBidi" w:eastAsia="Arial" w:hAnsiTheme="minorBidi" w:cstheme="minorBidi"/>
          <w:spacing w:val="-2"/>
          <w:sz w:val="22"/>
          <w:szCs w:val="22"/>
        </w:rPr>
        <w:t>o</w:t>
      </w:r>
      <w:r w:rsidRPr="0021259C">
        <w:rPr>
          <w:rFonts w:asciiTheme="minorBidi" w:eastAsia="Arial" w:hAnsiTheme="minorBidi" w:cstheme="minorBidi"/>
          <w:spacing w:val="5"/>
          <w:sz w:val="22"/>
          <w:szCs w:val="22"/>
        </w:rPr>
        <w:t>m</w:t>
      </w:r>
      <w:r w:rsidRPr="0021259C">
        <w:rPr>
          <w:rFonts w:asciiTheme="minorBidi" w:eastAsia="Arial" w:hAnsiTheme="minorBidi" w:cstheme="minorBidi"/>
          <w:spacing w:val="-5"/>
          <w:sz w:val="22"/>
          <w:szCs w:val="22"/>
        </w:rPr>
        <w:t>i</w:t>
      </w:r>
      <w:r w:rsidRPr="0021259C">
        <w:rPr>
          <w:rFonts w:asciiTheme="minorBidi" w:eastAsia="Arial" w:hAnsiTheme="minorBidi" w:cstheme="minorBidi"/>
          <w:spacing w:val="-1"/>
          <w:sz w:val="22"/>
          <w:szCs w:val="22"/>
        </w:rPr>
        <w:t>t</w:t>
      </w:r>
      <w:r w:rsidRPr="0021259C">
        <w:rPr>
          <w:rFonts w:asciiTheme="minorBidi" w:eastAsia="Arial" w:hAnsiTheme="minorBidi" w:cstheme="minorBidi"/>
          <w:sz w:val="22"/>
          <w:szCs w:val="22"/>
        </w:rPr>
        <w:t>m</w:t>
      </w:r>
      <w:r w:rsidRPr="0021259C">
        <w:rPr>
          <w:rFonts w:asciiTheme="minorBidi" w:eastAsia="Arial" w:hAnsiTheme="minorBidi" w:cstheme="minorBidi"/>
          <w:spacing w:val="2"/>
          <w:sz w:val="22"/>
          <w:szCs w:val="22"/>
        </w:rPr>
        <w:t>e</w:t>
      </w:r>
      <w:r w:rsidRPr="0021259C">
        <w:rPr>
          <w:rFonts w:asciiTheme="minorBidi" w:eastAsia="Arial" w:hAnsiTheme="minorBidi" w:cstheme="minorBidi"/>
          <w:sz w:val="22"/>
          <w:szCs w:val="22"/>
        </w:rPr>
        <w:t>n</w:t>
      </w:r>
    </w:p>
    <w:p w:rsidR="00230CFF" w:rsidRPr="0021259C" w:rsidRDefault="00230CFF" w:rsidP="003E083C">
      <w:pPr>
        <w:spacing w:line="300" w:lineRule="auto"/>
        <w:ind w:left="4253" w:right="375" w:firstLine="1"/>
        <w:jc w:val="center"/>
        <w:rPr>
          <w:rFonts w:asciiTheme="minorBidi" w:eastAsia="Arial" w:hAnsiTheme="minorBidi" w:cstheme="minorBidi"/>
          <w:sz w:val="22"/>
          <w:szCs w:val="22"/>
        </w:rPr>
      </w:pPr>
    </w:p>
    <w:p w:rsidR="00230CFF" w:rsidRPr="0021259C" w:rsidRDefault="00230CFF" w:rsidP="003E083C">
      <w:pPr>
        <w:spacing w:line="300" w:lineRule="auto"/>
        <w:ind w:left="4253" w:right="375" w:firstLine="1"/>
        <w:jc w:val="center"/>
        <w:rPr>
          <w:rFonts w:asciiTheme="minorBidi" w:eastAsia="Arial" w:hAnsiTheme="minorBidi" w:cstheme="minorBidi"/>
          <w:sz w:val="22"/>
          <w:szCs w:val="22"/>
        </w:rPr>
      </w:pPr>
    </w:p>
    <w:p w:rsidR="00230CFF" w:rsidRPr="00521226" w:rsidRDefault="00230CFF" w:rsidP="003E083C">
      <w:pPr>
        <w:spacing w:line="300" w:lineRule="auto"/>
        <w:ind w:left="4253" w:right="375" w:firstLine="1"/>
        <w:jc w:val="center"/>
        <w:rPr>
          <w:rFonts w:asciiTheme="minorBidi" w:eastAsia="Arial" w:hAnsiTheme="minorBidi" w:cstheme="minorBidi"/>
          <w:b/>
          <w:bCs/>
          <w:sz w:val="22"/>
          <w:szCs w:val="22"/>
          <w:u w:val="single"/>
        </w:rPr>
      </w:pPr>
      <w:r w:rsidRPr="00521226">
        <w:rPr>
          <w:rFonts w:asciiTheme="minorBidi" w:eastAsia="Arial" w:hAnsiTheme="minorBidi" w:cstheme="minorBidi"/>
          <w:b/>
          <w:bCs/>
          <w:sz w:val="22"/>
          <w:szCs w:val="22"/>
          <w:u w:val="single"/>
        </w:rPr>
        <w:t>DIDIK KRISTIA SOFIAN, S.Kom MSc</w:t>
      </w:r>
    </w:p>
    <w:p w:rsidR="00230CFF" w:rsidRPr="0021259C" w:rsidRDefault="00230CFF" w:rsidP="003E083C">
      <w:pPr>
        <w:spacing w:line="300" w:lineRule="auto"/>
        <w:ind w:left="4253" w:right="375" w:firstLine="1"/>
        <w:jc w:val="center"/>
        <w:rPr>
          <w:rFonts w:asciiTheme="minorBidi" w:eastAsia="Arial" w:hAnsiTheme="minorBidi" w:cstheme="minorBidi"/>
          <w:sz w:val="22"/>
          <w:szCs w:val="22"/>
        </w:rPr>
      </w:pPr>
      <w:r w:rsidRPr="0021259C">
        <w:rPr>
          <w:rFonts w:asciiTheme="minorBidi" w:eastAsia="Arial" w:hAnsiTheme="minorBidi" w:cstheme="minorBidi"/>
          <w:sz w:val="22"/>
          <w:szCs w:val="22"/>
        </w:rPr>
        <w:t xml:space="preserve">Penata Tk.I </w:t>
      </w:r>
    </w:p>
    <w:p w:rsidR="00230CFF" w:rsidRPr="0021259C" w:rsidRDefault="00230CFF" w:rsidP="003E083C">
      <w:pPr>
        <w:spacing w:line="300" w:lineRule="auto"/>
        <w:ind w:left="4253" w:right="375" w:firstLine="1"/>
        <w:jc w:val="center"/>
        <w:rPr>
          <w:rFonts w:asciiTheme="minorBidi" w:eastAsia="Arial" w:hAnsiTheme="minorBidi" w:cstheme="minorBidi"/>
          <w:sz w:val="22"/>
          <w:szCs w:val="22"/>
        </w:rPr>
      </w:pPr>
      <w:r w:rsidRPr="0021259C">
        <w:rPr>
          <w:rFonts w:asciiTheme="minorBidi" w:eastAsia="Arial" w:hAnsiTheme="minorBidi" w:cstheme="minorBidi"/>
          <w:sz w:val="22"/>
          <w:szCs w:val="22"/>
        </w:rPr>
        <w:t>NIP 19761126 200501 1 004</w:t>
      </w:r>
    </w:p>
    <w:p w:rsidR="0085741C" w:rsidRPr="0021259C" w:rsidRDefault="0085741C" w:rsidP="003E083C">
      <w:pPr>
        <w:spacing w:line="300" w:lineRule="auto"/>
        <w:ind w:left="4253"/>
        <w:rPr>
          <w:rFonts w:asciiTheme="minorBidi" w:hAnsiTheme="minorBidi" w:cstheme="minorBidi"/>
          <w:sz w:val="15"/>
          <w:szCs w:val="15"/>
        </w:rPr>
      </w:pPr>
    </w:p>
    <w:p w:rsidR="0085741C" w:rsidRPr="0021259C" w:rsidRDefault="0085741C" w:rsidP="003E083C">
      <w:pPr>
        <w:spacing w:line="300" w:lineRule="auto"/>
        <w:ind w:left="4253"/>
        <w:rPr>
          <w:rFonts w:asciiTheme="minorBidi" w:hAnsiTheme="minorBidi" w:cstheme="minorBidi"/>
        </w:rPr>
      </w:pPr>
    </w:p>
    <w:p w:rsidR="0085741C" w:rsidRPr="0021259C" w:rsidRDefault="0085741C" w:rsidP="003E083C">
      <w:pPr>
        <w:spacing w:line="300" w:lineRule="auto"/>
        <w:ind w:left="4253"/>
        <w:rPr>
          <w:rFonts w:asciiTheme="minorBidi" w:hAnsiTheme="minorBidi" w:cstheme="minorBidi"/>
        </w:rPr>
      </w:pPr>
    </w:p>
    <w:p w:rsidR="0085741C" w:rsidRPr="0021259C" w:rsidRDefault="0085741C" w:rsidP="003E083C">
      <w:pPr>
        <w:spacing w:line="300" w:lineRule="auto"/>
        <w:ind w:left="4253"/>
        <w:rPr>
          <w:rFonts w:asciiTheme="minorBidi" w:hAnsiTheme="minorBidi" w:cstheme="minorBidi"/>
        </w:rPr>
      </w:pPr>
    </w:p>
    <w:p w:rsidR="0085741C" w:rsidRPr="0021259C" w:rsidRDefault="0085741C" w:rsidP="003E083C">
      <w:pPr>
        <w:spacing w:line="300" w:lineRule="auto"/>
        <w:ind w:left="4253"/>
        <w:rPr>
          <w:rFonts w:asciiTheme="minorBidi" w:hAnsiTheme="minorBidi" w:cstheme="minorBidi"/>
        </w:rPr>
      </w:pPr>
    </w:p>
    <w:p w:rsidR="0085741C" w:rsidRPr="0021259C" w:rsidRDefault="0085741C" w:rsidP="003E083C">
      <w:pPr>
        <w:spacing w:line="300" w:lineRule="auto"/>
        <w:ind w:left="4253"/>
        <w:rPr>
          <w:rFonts w:asciiTheme="minorBidi" w:hAnsiTheme="minorBidi" w:cstheme="minorBidi"/>
        </w:rPr>
      </w:pPr>
    </w:p>
    <w:sectPr w:rsidR="0085741C" w:rsidRPr="0021259C" w:rsidSect="004D7493">
      <w:footerReference w:type="default" r:id="rId9"/>
      <w:pgSz w:w="11907" w:h="18711" w:code="9"/>
      <w:pgMar w:top="851" w:right="1298" w:bottom="289"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79D" w:rsidRDefault="0054279D" w:rsidP="0012672A">
      <w:r>
        <w:separator/>
      </w:r>
    </w:p>
  </w:endnote>
  <w:endnote w:type="continuationSeparator" w:id="0">
    <w:p w:rsidR="0054279D" w:rsidRDefault="0054279D" w:rsidP="00126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6917522"/>
      <w:docPartObj>
        <w:docPartGallery w:val="Page Numbers (Bottom of Page)"/>
        <w:docPartUnique/>
      </w:docPartObj>
    </w:sdtPr>
    <w:sdtEndPr/>
    <w:sdtContent>
      <w:p w:rsidR="00F5685B" w:rsidRPr="001C08D3" w:rsidRDefault="00F5685B" w:rsidP="0012672A">
        <w:pPr>
          <w:pStyle w:val="Footer"/>
          <w:tabs>
            <w:tab w:val="clear" w:pos="9026"/>
            <w:tab w:val="right" w:pos="3261"/>
            <w:tab w:val="left" w:pos="3402"/>
            <w:tab w:val="left" w:pos="3612"/>
            <w:tab w:val="right" w:pos="9072"/>
          </w:tabs>
          <w:rPr>
            <w:rFonts w:ascii="Calibri" w:hAnsi="Calibri"/>
            <w:sz w:val="18"/>
            <w:szCs w:val="18"/>
          </w:rPr>
        </w:pPr>
        <w:r>
          <w:rPr>
            <w:rFonts w:ascii="Arial Narrow" w:hAnsi="Arial Narrow"/>
            <w:noProof/>
            <w:sz w:val="24"/>
            <w:szCs w:val="22"/>
            <w:lang w:val="en-GB" w:eastAsia="en-GB"/>
          </w:rPr>
          <mc:AlternateContent>
            <mc:Choice Requires="wps">
              <w:drawing>
                <wp:anchor distT="0" distB="0" distL="114300" distR="114300" simplePos="0" relativeHeight="251659264" behindDoc="0" locked="0" layoutInCell="1" allowOverlap="1" wp14:anchorId="0D947D0B" wp14:editId="148DBDE7">
                  <wp:simplePos x="0" y="0"/>
                  <wp:positionH relativeFrom="column">
                    <wp:posOffset>3674745</wp:posOffset>
                  </wp:positionH>
                  <wp:positionV relativeFrom="paragraph">
                    <wp:posOffset>76835</wp:posOffset>
                  </wp:positionV>
                  <wp:extent cx="0" cy="304800"/>
                  <wp:effectExtent l="9525" t="12065" r="9525" b="1651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20AC2B" id="_x0000_t32" coordsize="21600,21600" o:spt="32" o:oned="t" path="m,l21600,21600e" filled="f">
                  <v:path arrowok="t" fillok="f" o:connecttype="none"/>
                  <o:lock v:ext="edit" shapetype="t"/>
                </v:shapetype>
                <v:shape id="AutoShape 1" o:spid="_x0000_s1026" type="#_x0000_t32" style="position:absolute;margin-left:289.35pt;margin-top:6.05pt;width:0;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" strokeweight="1.25pt"/>
              </w:pict>
            </mc:Fallback>
          </mc:AlternateContent>
        </w:r>
        <w:r>
          <w:rPr>
            <w:rFonts w:ascii="Arial Narrow" w:hAnsi="Arial Narrow"/>
            <w:noProof/>
            <w:sz w:val="24"/>
            <w:szCs w:val="22"/>
            <w:lang w:val="en-GB" w:eastAsia="en-GB"/>
          </w:rPr>
          <mc:AlternateContent>
            <mc:Choice Requires="wps">
              <w:drawing>
                <wp:anchor distT="0" distB="0" distL="114300" distR="114300" simplePos="0" relativeHeight="251660288" behindDoc="0" locked="0" layoutInCell="1" allowOverlap="1" wp14:anchorId="1CBB1585" wp14:editId="5035578C">
                  <wp:simplePos x="0" y="0"/>
                  <wp:positionH relativeFrom="column">
                    <wp:posOffset>2188845</wp:posOffset>
                  </wp:positionH>
                  <wp:positionV relativeFrom="paragraph">
                    <wp:posOffset>76835</wp:posOffset>
                  </wp:positionV>
                  <wp:extent cx="0" cy="304800"/>
                  <wp:effectExtent l="9525" t="12065" r="9525" b="1651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8F4424" id="AutoShape 2" o:spid="_x0000_s1026" type="#_x0000_t32" style="position:absolute;margin-left:172.35pt;margin-top:6.05pt;width:0;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" strokeweight="1.25pt"/>
              </w:pict>
            </mc:Fallback>
          </mc:AlternateContent>
        </w:r>
        <w:r>
          <w:rPr>
            <w:rFonts w:ascii="Arial Narrow" w:hAnsi="Arial Narrow"/>
          </w:rPr>
          <w:tab/>
        </w:r>
        <w:r>
          <w:rPr>
            <w:rFonts w:ascii="Calibri" w:hAnsi="Calibri"/>
            <w:sz w:val="18"/>
            <w:szCs w:val="18"/>
          </w:rPr>
          <w:t>Penyusunan Studi Penataan Bangunan</w:t>
        </w:r>
        <w:r>
          <w:rPr>
            <w:rFonts w:ascii="Calibri" w:hAnsi="Calibri"/>
            <w:sz w:val="18"/>
            <w:szCs w:val="18"/>
          </w:rPr>
          <w:tab/>
        </w:r>
        <w:r>
          <w:rPr>
            <w:rFonts w:ascii="Calibri" w:hAnsi="Calibri"/>
            <w:sz w:val="18"/>
            <w:szCs w:val="18"/>
          </w:rPr>
          <w:tab/>
        </w:r>
        <w:r>
          <w:rPr>
            <w:rFonts w:ascii="Arial Narrow" w:hAnsi="Arial Narrow"/>
            <w:sz w:val="18"/>
            <w:szCs w:val="18"/>
          </w:rPr>
          <w:t>TOR (TERM OF REFERENCE)</w:t>
        </w:r>
        <w:r>
          <w:rPr>
            <w:rFonts w:ascii="Arial Narrow" w:hAnsi="Arial Narrow"/>
            <w:sz w:val="18"/>
            <w:szCs w:val="18"/>
          </w:rPr>
          <w:tab/>
        </w:r>
        <w:r w:rsidRPr="001C08D3">
          <w:rPr>
            <w:rFonts w:ascii="Trebuchet MS" w:hAnsi="Trebuchet MS"/>
            <w:b/>
            <w:sz w:val="32"/>
            <w:szCs w:val="32"/>
          </w:rPr>
          <w:fldChar w:fldCharType="begin"/>
        </w:r>
        <w:r w:rsidRPr="001C08D3">
          <w:rPr>
            <w:rFonts w:ascii="Trebuchet MS" w:hAnsi="Trebuchet MS"/>
            <w:b/>
            <w:sz w:val="32"/>
            <w:szCs w:val="32"/>
          </w:rPr>
          <w:instrText xml:space="preserve"> PAGE   \* MERGEFORMAT </w:instrText>
        </w:r>
        <w:r w:rsidRPr="001C08D3">
          <w:rPr>
            <w:rFonts w:ascii="Trebuchet MS" w:hAnsi="Trebuchet MS"/>
            <w:b/>
            <w:sz w:val="32"/>
            <w:szCs w:val="32"/>
          </w:rPr>
          <w:fldChar w:fldCharType="separate"/>
        </w:r>
        <w:r w:rsidR="00E9129A">
          <w:rPr>
            <w:rFonts w:ascii="Trebuchet MS" w:hAnsi="Trebuchet MS"/>
            <w:b/>
            <w:noProof/>
            <w:sz w:val="32"/>
            <w:szCs w:val="32"/>
          </w:rPr>
          <w:t>5</w:t>
        </w:r>
        <w:r w:rsidRPr="001C08D3">
          <w:rPr>
            <w:rFonts w:ascii="Trebuchet MS" w:hAnsi="Trebuchet MS"/>
            <w:b/>
            <w:sz w:val="32"/>
            <w:szCs w:val="32"/>
          </w:rPr>
          <w:fldChar w:fldCharType="end"/>
        </w:r>
      </w:p>
      <w:p w:rsidR="00F5685B" w:rsidRPr="00E30EA5" w:rsidRDefault="00F5685B" w:rsidP="0012672A">
        <w:pPr>
          <w:pStyle w:val="Footer"/>
          <w:tabs>
            <w:tab w:val="right" w:pos="3261"/>
            <w:tab w:val="left" w:pos="3402"/>
            <w:tab w:val="left" w:pos="3612"/>
            <w:tab w:val="right" w:pos="9072"/>
          </w:tabs>
          <w:rPr>
            <w:rFonts w:ascii="Calibri" w:hAnsi="Calibri"/>
            <w:sz w:val="18"/>
            <w:szCs w:val="18"/>
          </w:rPr>
        </w:pPr>
        <w:r>
          <w:rPr>
            <w:rFonts w:ascii="Arial Narrow" w:hAnsi="Arial Narrow"/>
            <w:noProof/>
            <w:sz w:val="24"/>
            <w:szCs w:val="22"/>
            <w:lang w:val="en-GB" w:eastAsia="en-GB"/>
          </w:rPr>
          <mc:AlternateContent>
            <mc:Choice Requires="wps">
              <w:drawing>
                <wp:anchor distT="0" distB="0" distL="114300" distR="114300" simplePos="0" relativeHeight="251661312" behindDoc="0" locked="0" layoutInCell="1" allowOverlap="1" wp14:anchorId="1EA53EAE" wp14:editId="4462639E">
                  <wp:simplePos x="0" y="0"/>
                  <wp:positionH relativeFrom="column">
                    <wp:posOffset>3731564</wp:posOffset>
                  </wp:positionH>
                  <wp:positionV relativeFrom="paragraph">
                    <wp:posOffset>44367</wp:posOffset>
                  </wp:positionV>
                  <wp:extent cx="2051436" cy="45719"/>
                  <wp:effectExtent l="0" t="0" r="635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436" cy="45719"/>
                          </a:xfrm>
                          <a:prstGeom prst="rect">
                            <a:avLst/>
                          </a:prstGeom>
                          <a:solidFill>
                            <a:schemeClr val="tx1">
                              <a:lumMod val="50000"/>
                              <a:lumOff val="5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13222" id="Rectangle 3" o:spid="_x0000_s1026" style="position:absolute;margin-left:293.8pt;margin-top:3.5pt;width:161.5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" fillcolor="gray [1629]" stroked="f"/>
              </w:pict>
            </mc:Fallback>
          </mc:AlternateContent>
        </w:r>
        <w:r w:rsidRPr="001C08D3">
          <w:rPr>
            <w:rFonts w:ascii="Calibri" w:hAnsi="Calibri"/>
            <w:sz w:val="18"/>
            <w:szCs w:val="18"/>
          </w:rPr>
          <w:tab/>
        </w:r>
        <w:r>
          <w:rPr>
            <w:rFonts w:ascii="Calibri" w:hAnsi="Calibri"/>
            <w:sz w:val="18"/>
            <w:szCs w:val="18"/>
          </w:rPr>
          <w:t>Gedung Kantor</w:t>
        </w:r>
        <w:r>
          <w:rPr>
            <w:rFonts w:ascii="Calibri" w:hAnsi="Calibri"/>
            <w:sz w:val="18"/>
            <w:szCs w:val="18"/>
            <w:lang w:val="id-ID"/>
          </w:rPr>
          <w:t xml:space="preserve"> </w:t>
        </w:r>
        <w:r>
          <w:rPr>
            <w:rFonts w:ascii="Calibri" w:hAnsi="Calibri"/>
            <w:sz w:val="18"/>
            <w:szCs w:val="18"/>
          </w:rPr>
          <w:t xml:space="preserve">Kab. Magelang </w:t>
        </w:r>
        <w:r>
          <w:rPr>
            <w:rFonts w:ascii="Calibri" w:hAnsi="Calibri"/>
            <w:sz w:val="18"/>
            <w:szCs w:val="18"/>
            <w:lang w:val="id-ID"/>
          </w:rPr>
          <w:t>T.A. 201</w:t>
        </w:r>
        <w:r>
          <w:rPr>
            <w:rFonts w:ascii="Calibri" w:hAnsi="Calibri"/>
            <w:sz w:val="18"/>
            <w:szCs w:val="18"/>
          </w:rPr>
          <w:t>9</w:t>
        </w:r>
        <w:r>
          <w:rPr>
            <w:rFonts w:ascii="Calibri" w:hAnsi="Calibri"/>
            <w:sz w:val="18"/>
            <w:szCs w:val="18"/>
          </w:rPr>
          <w:tab/>
        </w:r>
        <w:r>
          <w:rPr>
            <w:rFonts w:ascii="Calibri" w:hAnsi="Calibri"/>
            <w:sz w:val="18"/>
            <w:szCs w:val="18"/>
          </w:rPr>
          <w:tab/>
        </w:r>
        <w:r>
          <w:rPr>
            <w:rFonts w:ascii="Arial Narrow" w:hAnsi="Arial Narrow"/>
            <w:b/>
            <w:sz w:val="18"/>
            <w:szCs w:val="18"/>
          </w:rPr>
          <w:t>KERANGKA ACUAN KERJA</w:t>
        </w:r>
      </w:p>
    </w:sdtContent>
  </w:sdt>
  <w:p w:rsidR="00F5685B" w:rsidRDefault="00F5685B" w:rsidP="0012672A">
    <w:pPr>
      <w:pStyle w:val="Footer"/>
      <w:tabs>
        <w:tab w:val="right" w:pos="90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79D" w:rsidRDefault="0054279D" w:rsidP="0012672A">
      <w:r>
        <w:separator/>
      </w:r>
    </w:p>
  </w:footnote>
  <w:footnote w:type="continuationSeparator" w:id="0">
    <w:p w:rsidR="0054279D" w:rsidRDefault="0054279D" w:rsidP="001267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04D20"/>
    <w:multiLevelType w:val="hybridMultilevel"/>
    <w:tmpl w:val="2A78AED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AA7BFB"/>
    <w:multiLevelType w:val="hybridMultilevel"/>
    <w:tmpl w:val="5EA073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3BE508B"/>
    <w:multiLevelType w:val="hybridMultilevel"/>
    <w:tmpl w:val="3284719E"/>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nsid w:val="03EE6BE7"/>
    <w:multiLevelType w:val="hybridMultilevel"/>
    <w:tmpl w:val="70C0DA8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
    <w:nsid w:val="0BFA163F"/>
    <w:multiLevelType w:val="hybridMultilevel"/>
    <w:tmpl w:val="24EE1584"/>
    <w:lvl w:ilvl="0" w:tplc="08090011">
      <w:start w:val="1"/>
      <w:numFmt w:val="decimal"/>
      <w:lvlText w:val="%1)"/>
      <w:lvlJc w:val="left"/>
      <w:pPr>
        <w:ind w:left="1249" w:hanging="360"/>
      </w:pPr>
    </w:lvl>
    <w:lvl w:ilvl="1" w:tplc="08090019" w:tentative="1">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5">
    <w:nsid w:val="12A44520"/>
    <w:multiLevelType w:val="hybridMultilevel"/>
    <w:tmpl w:val="5A4A3862"/>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364071B"/>
    <w:multiLevelType w:val="hybridMultilevel"/>
    <w:tmpl w:val="B2585A86"/>
    <w:lvl w:ilvl="0" w:tplc="0809000F">
      <w:start w:val="1"/>
      <w:numFmt w:val="decimal"/>
      <w:lvlText w:val="%1."/>
      <w:lvlJc w:val="left"/>
      <w:pPr>
        <w:ind w:left="821" w:hanging="360"/>
      </w:pPr>
    </w:lvl>
    <w:lvl w:ilvl="1" w:tplc="08090019" w:tentative="1">
      <w:start w:val="1"/>
      <w:numFmt w:val="lowerLetter"/>
      <w:lvlText w:val="%2."/>
      <w:lvlJc w:val="left"/>
      <w:pPr>
        <w:ind w:left="1541" w:hanging="360"/>
      </w:pPr>
    </w:lvl>
    <w:lvl w:ilvl="2" w:tplc="0809001B" w:tentative="1">
      <w:start w:val="1"/>
      <w:numFmt w:val="lowerRoman"/>
      <w:lvlText w:val="%3."/>
      <w:lvlJc w:val="right"/>
      <w:pPr>
        <w:ind w:left="2261" w:hanging="180"/>
      </w:pPr>
    </w:lvl>
    <w:lvl w:ilvl="3" w:tplc="0809000F" w:tentative="1">
      <w:start w:val="1"/>
      <w:numFmt w:val="decimal"/>
      <w:lvlText w:val="%4."/>
      <w:lvlJc w:val="left"/>
      <w:pPr>
        <w:ind w:left="2981" w:hanging="360"/>
      </w:pPr>
    </w:lvl>
    <w:lvl w:ilvl="4" w:tplc="08090019" w:tentative="1">
      <w:start w:val="1"/>
      <w:numFmt w:val="lowerLetter"/>
      <w:lvlText w:val="%5."/>
      <w:lvlJc w:val="left"/>
      <w:pPr>
        <w:ind w:left="3701" w:hanging="360"/>
      </w:pPr>
    </w:lvl>
    <w:lvl w:ilvl="5" w:tplc="0809001B" w:tentative="1">
      <w:start w:val="1"/>
      <w:numFmt w:val="lowerRoman"/>
      <w:lvlText w:val="%6."/>
      <w:lvlJc w:val="right"/>
      <w:pPr>
        <w:ind w:left="4421" w:hanging="180"/>
      </w:pPr>
    </w:lvl>
    <w:lvl w:ilvl="6" w:tplc="0809000F" w:tentative="1">
      <w:start w:val="1"/>
      <w:numFmt w:val="decimal"/>
      <w:lvlText w:val="%7."/>
      <w:lvlJc w:val="left"/>
      <w:pPr>
        <w:ind w:left="5141" w:hanging="360"/>
      </w:pPr>
    </w:lvl>
    <w:lvl w:ilvl="7" w:tplc="08090019" w:tentative="1">
      <w:start w:val="1"/>
      <w:numFmt w:val="lowerLetter"/>
      <w:lvlText w:val="%8."/>
      <w:lvlJc w:val="left"/>
      <w:pPr>
        <w:ind w:left="5861" w:hanging="360"/>
      </w:pPr>
    </w:lvl>
    <w:lvl w:ilvl="8" w:tplc="0809001B" w:tentative="1">
      <w:start w:val="1"/>
      <w:numFmt w:val="lowerRoman"/>
      <w:lvlText w:val="%9."/>
      <w:lvlJc w:val="right"/>
      <w:pPr>
        <w:ind w:left="6581" w:hanging="180"/>
      </w:pPr>
    </w:lvl>
  </w:abstractNum>
  <w:abstractNum w:abstractNumId="7">
    <w:nsid w:val="175436FA"/>
    <w:multiLevelType w:val="hybridMultilevel"/>
    <w:tmpl w:val="B2B4423E"/>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8DD000E"/>
    <w:multiLevelType w:val="hybridMultilevel"/>
    <w:tmpl w:val="A50082E2"/>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A80642C"/>
    <w:multiLevelType w:val="hybridMultilevel"/>
    <w:tmpl w:val="55003EC2"/>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AFC5BD6"/>
    <w:multiLevelType w:val="hybridMultilevel"/>
    <w:tmpl w:val="E3FCE2A0"/>
    <w:lvl w:ilvl="0" w:tplc="08090001">
      <w:start w:val="1"/>
      <w:numFmt w:val="bullet"/>
      <w:lvlText w:val=""/>
      <w:lvlJc w:val="left"/>
      <w:pPr>
        <w:ind w:left="1673" w:hanging="360"/>
      </w:pPr>
      <w:rPr>
        <w:rFonts w:ascii="Symbol" w:hAnsi="Symbol" w:hint="default"/>
      </w:rPr>
    </w:lvl>
    <w:lvl w:ilvl="1" w:tplc="08090003" w:tentative="1">
      <w:start w:val="1"/>
      <w:numFmt w:val="bullet"/>
      <w:lvlText w:val="o"/>
      <w:lvlJc w:val="left"/>
      <w:pPr>
        <w:ind w:left="2393" w:hanging="360"/>
      </w:pPr>
      <w:rPr>
        <w:rFonts w:ascii="Courier New" w:hAnsi="Courier New" w:cs="Courier New" w:hint="default"/>
      </w:rPr>
    </w:lvl>
    <w:lvl w:ilvl="2" w:tplc="08090005" w:tentative="1">
      <w:start w:val="1"/>
      <w:numFmt w:val="bullet"/>
      <w:lvlText w:val=""/>
      <w:lvlJc w:val="left"/>
      <w:pPr>
        <w:ind w:left="3113" w:hanging="360"/>
      </w:pPr>
      <w:rPr>
        <w:rFonts w:ascii="Wingdings" w:hAnsi="Wingdings" w:hint="default"/>
      </w:rPr>
    </w:lvl>
    <w:lvl w:ilvl="3" w:tplc="08090001" w:tentative="1">
      <w:start w:val="1"/>
      <w:numFmt w:val="bullet"/>
      <w:lvlText w:val=""/>
      <w:lvlJc w:val="left"/>
      <w:pPr>
        <w:ind w:left="3833" w:hanging="360"/>
      </w:pPr>
      <w:rPr>
        <w:rFonts w:ascii="Symbol" w:hAnsi="Symbol" w:hint="default"/>
      </w:rPr>
    </w:lvl>
    <w:lvl w:ilvl="4" w:tplc="08090003" w:tentative="1">
      <w:start w:val="1"/>
      <w:numFmt w:val="bullet"/>
      <w:lvlText w:val="o"/>
      <w:lvlJc w:val="left"/>
      <w:pPr>
        <w:ind w:left="4553" w:hanging="360"/>
      </w:pPr>
      <w:rPr>
        <w:rFonts w:ascii="Courier New" w:hAnsi="Courier New" w:cs="Courier New" w:hint="default"/>
      </w:rPr>
    </w:lvl>
    <w:lvl w:ilvl="5" w:tplc="08090005" w:tentative="1">
      <w:start w:val="1"/>
      <w:numFmt w:val="bullet"/>
      <w:lvlText w:val=""/>
      <w:lvlJc w:val="left"/>
      <w:pPr>
        <w:ind w:left="5273" w:hanging="360"/>
      </w:pPr>
      <w:rPr>
        <w:rFonts w:ascii="Wingdings" w:hAnsi="Wingdings" w:hint="default"/>
      </w:rPr>
    </w:lvl>
    <w:lvl w:ilvl="6" w:tplc="08090001" w:tentative="1">
      <w:start w:val="1"/>
      <w:numFmt w:val="bullet"/>
      <w:lvlText w:val=""/>
      <w:lvlJc w:val="left"/>
      <w:pPr>
        <w:ind w:left="5993" w:hanging="360"/>
      </w:pPr>
      <w:rPr>
        <w:rFonts w:ascii="Symbol" w:hAnsi="Symbol" w:hint="default"/>
      </w:rPr>
    </w:lvl>
    <w:lvl w:ilvl="7" w:tplc="08090003" w:tentative="1">
      <w:start w:val="1"/>
      <w:numFmt w:val="bullet"/>
      <w:lvlText w:val="o"/>
      <w:lvlJc w:val="left"/>
      <w:pPr>
        <w:ind w:left="6713" w:hanging="360"/>
      </w:pPr>
      <w:rPr>
        <w:rFonts w:ascii="Courier New" w:hAnsi="Courier New" w:cs="Courier New" w:hint="default"/>
      </w:rPr>
    </w:lvl>
    <w:lvl w:ilvl="8" w:tplc="08090005" w:tentative="1">
      <w:start w:val="1"/>
      <w:numFmt w:val="bullet"/>
      <w:lvlText w:val=""/>
      <w:lvlJc w:val="left"/>
      <w:pPr>
        <w:ind w:left="7433" w:hanging="360"/>
      </w:pPr>
      <w:rPr>
        <w:rFonts w:ascii="Wingdings" w:hAnsi="Wingdings" w:hint="default"/>
      </w:rPr>
    </w:lvl>
  </w:abstractNum>
  <w:abstractNum w:abstractNumId="11">
    <w:nsid w:val="1CBB5BE8"/>
    <w:multiLevelType w:val="hybridMultilevel"/>
    <w:tmpl w:val="419C705E"/>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D0B57EA"/>
    <w:multiLevelType w:val="hybridMultilevel"/>
    <w:tmpl w:val="C98A3EFA"/>
    <w:lvl w:ilvl="0" w:tplc="08090019">
      <w:start w:val="1"/>
      <w:numFmt w:val="lowerLetter"/>
      <w:lvlText w:val="%1."/>
      <w:lvlJc w:val="left"/>
      <w:pPr>
        <w:ind w:left="1249" w:hanging="360"/>
      </w:pPr>
    </w:lvl>
    <w:lvl w:ilvl="1" w:tplc="08090019" w:tentative="1">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13">
    <w:nsid w:val="2176762F"/>
    <w:multiLevelType w:val="hybridMultilevel"/>
    <w:tmpl w:val="7D0EE3AC"/>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390719F"/>
    <w:multiLevelType w:val="hybridMultilevel"/>
    <w:tmpl w:val="85FC81A4"/>
    <w:lvl w:ilvl="0" w:tplc="D51417CA">
      <w:start w:val="1"/>
      <w:numFmt w:val="bullet"/>
      <w:lvlText w:val=""/>
      <w:lvlJc w:val="left"/>
      <w:pPr>
        <w:ind w:left="2537" w:hanging="450"/>
      </w:pPr>
      <w:rPr>
        <w:rFonts w:ascii="Wingdings" w:eastAsia="Wingdings" w:hAnsi="Wingdings" w:cs="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5">
    <w:nsid w:val="28690643"/>
    <w:multiLevelType w:val="hybridMultilevel"/>
    <w:tmpl w:val="DC368E9E"/>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A5A72A9"/>
    <w:multiLevelType w:val="hybridMultilevel"/>
    <w:tmpl w:val="FEE2C47C"/>
    <w:lvl w:ilvl="0" w:tplc="B4E42286">
      <w:start w:val="1"/>
      <w:numFmt w:val="decimal"/>
      <w:lvlText w:val="%1."/>
      <w:lvlJc w:val="left"/>
      <w:pPr>
        <w:ind w:left="536" w:hanging="435"/>
      </w:pPr>
      <w:rPr>
        <w:rFonts w:hint="default"/>
        <w:b/>
      </w:rPr>
    </w:lvl>
    <w:lvl w:ilvl="1" w:tplc="4A3A14A8">
      <w:start w:val="1"/>
      <w:numFmt w:val="lowerLetter"/>
      <w:lvlText w:val="%2."/>
      <w:lvlJc w:val="left"/>
      <w:pPr>
        <w:ind w:left="1256" w:hanging="435"/>
      </w:pPr>
      <w:rPr>
        <w:rFonts w:hint="default"/>
      </w:rPr>
    </w:lvl>
    <w:lvl w:ilvl="2" w:tplc="0809001B" w:tentative="1">
      <w:start w:val="1"/>
      <w:numFmt w:val="lowerRoman"/>
      <w:lvlText w:val="%3."/>
      <w:lvlJc w:val="right"/>
      <w:pPr>
        <w:ind w:left="1901" w:hanging="180"/>
      </w:pPr>
    </w:lvl>
    <w:lvl w:ilvl="3" w:tplc="0809000F" w:tentative="1">
      <w:start w:val="1"/>
      <w:numFmt w:val="decimal"/>
      <w:lvlText w:val="%4."/>
      <w:lvlJc w:val="left"/>
      <w:pPr>
        <w:ind w:left="2621" w:hanging="360"/>
      </w:pPr>
    </w:lvl>
    <w:lvl w:ilvl="4" w:tplc="08090019" w:tentative="1">
      <w:start w:val="1"/>
      <w:numFmt w:val="lowerLetter"/>
      <w:lvlText w:val="%5."/>
      <w:lvlJc w:val="left"/>
      <w:pPr>
        <w:ind w:left="3341" w:hanging="360"/>
      </w:pPr>
    </w:lvl>
    <w:lvl w:ilvl="5" w:tplc="0809001B" w:tentative="1">
      <w:start w:val="1"/>
      <w:numFmt w:val="lowerRoman"/>
      <w:lvlText w:val="%6."/>
      <w:lvlJc w:val="right"/>
      <w:pPr>
        <w:ind w:left="4061" w:hanging="180"/>
      </w:pPr>
    </w:lvl>
    <w:lvl w:ilvl="6" w:tplc="0809000F" w:tentative="1">
      <w:start w:val="1"/>
      <w:numFmt w:val="decimal"/>
      <w:lvlText w:val="%7."/>
      <w:lvlJc w:val="left"/>
      <w:pPr>
        <w:ind w:left="4781" w:hanging="360"/>
      </w:pPr>
    </w:lvl>
    <w:lvl w:ilvl="7" w:tplc="08090019" w:tentative="1">
      <w:start w:val="1"/>
      <w:numFmt w:val="lowerLetter"/>
      <w:lvlText w:val="%8."/>
      <w:lvlJc w:val="left"/>
      <w:pPr>
        <w:ind w:left="5501" w:hanging="360"/>
      </w:pPr>
    </w:lvl>
    <w:lvl w:ilvl="8" w:tplc="0809001B" w:tentative="1">
      <w:start w:val="1"/>
      <w:numFmt w:val="lowerRoman"/>
      <w:lvlText w:val="%9."/>
      <w:lvlJc w:val="right"/>
      <w:pPr>
        <w:ind w:left="6221" w:hanging="180"/>
      </w:pPr>
    </w:lvl>
  </w:abstractNum>
  <w:abstractNum w:abstractNumId="17">
    <w:nsid w:val="2AE014BA"/>
    <w:multiLevelType w:val="hybridMultilevel"/>
    <w:tmpl w:val="8BCA6600"/>
    <w:lvl w:ilvl="0" w:tplc="D51417CA">
      <w:start w:val="1"/>
      <w:numFmt w:val="bullet"/>
      <w:lvlText w:val=""/>
      <w:lvlJc w:val="left"/>
      <w:pPr>
        <w:ind w:left="2356" w:hanging="450"/>
      </w:pPr>
      <w:rPr>
        <w:rFonts w:ascii="Wingdings" w:eastAsia="Wingdings" w:hAnsi="Wingdings" w:cs="Wingdings" w:hint="default"/>
      </w:rPr>
    </w:lvl>
    <w:lvl w:ilvl="1" w:tplc="08090003" w:tentative="1">
      <w:start w:val="1"/>
      <w:numFmt w:val="bullet"/>
      <w:lvlText w:val="o"/>
      <w:lvlJc w:val="left"/>
      <w:pPr>
        <w:ind w:left="2393" w:hanging="360"/>
      </w:pPr>
      <w:rPr>
        <w:rFonts w:ascii="Courier New" w:hAnsi="Courier New" w:cs="Courier New" w:hint="default"/>
      </w:rPr>
    </w:lvl>
    <w:lvl w:ilvl="2" w:tplc="08090005" w:tentative="1">
      <w:start w:val="1"/>
      <w:numFmt w:val="bullet"/>
      <w:lvlText w:val=""/>
      <w:lvlJc w:val="left"/>
      <w:pPr>
        <w:ind w:left="3113" w:hanging="360"/>
      </w:pPr>
      <w:rPr>
        <w:rFonts w:ascii="Wingdings" w:hAnsi="Wingdings" w:hint="default"/>
      </w:rPr>
    </w:lvl>
    <w:lvl w:ilvl="3" w:tplc="08090001" w:tentative="1">
      <w:start w:val="1"/>
      <w:numFmt w:val="bullet"/>
      <w:lvlText w:val=""/>
      <w:lvlJc w:val="left"/>
      <w:pPr>
        <w:ind w:left="3833" w:hanging="360"/>
      </w:pPr>
      <w:rPr>
        <w:rFonts w:ascii="Symbol" w:hAnsi="Symbol" w:hint="default"/>
      </w:rPr>
    </w:lvl>
    <w:lvl w:ilvl="4" w:tplc="08090003" w:tentative="1">
      <w:start w:val="1"/>
      <w:numFmt w:val="bullet"/>
      <w:lvlText w:val="o"/>
      <w:lvlJc w:val="left"/>
      <w:pPr>
        <w:ind w:left="4553" w:hanging="360"/>
      </w:pPr>
      <w:rPr>
        <w:rFonts w:ascii="Courier New" w:hAnsi="Courier New" w:cs="Courier New" w:hint="default"/>
      </w:rPr>
    </w:lvl>
    <w:lvl w:ilvl="5" w:tplc="08090005" w:tentative="1">
      <w:start w:val="1"/>
      <w:numFmt w:val="bullet"/>
      <w:lvlText w:val=""/>
      <w:lvlJc w:val="left"/>
      <w:pPr>
        <w:ind w:left="5273" w:hanging="360"/>
      </w:pPr>
      <w:rPr>
        <w:rFonts w:ascii="Wingdings" w:hAnsi="Wingdings" w:hint="default"/>
      </w:rPr>
    </w:lvl>
    <w:lvl w:ilvl="6" w:tplc="08090001" w:tentative="1">
      <w:start w:val="1"/>
      <w:numFmt w:val="bullet"/>
      <w:lvlText w:val=""/>
      <w:lvlJc w:val="left"/>
      <w:pPr>
        <w:ind w:left="5993" w:hanging="360"/>
      </w:pPr>
      <w:rPr>
        <w:rFonts w:ascii="Symbol" w:hAnsi="Symbol" w:hint="default"/>
      </w:rPr>
    </w:lvl>
    <w:lvl w:ilvl="7" w:tplc="08090003" w:tentative="1">
      <w:start w:val="1"/>
      <w:numFmt w:val="bullet"/>
      <w:lvlText w:val="o"/>
      <w:lvlJc w:val="left"/>
      <w:pPr>
        <w:ind w:left="6713" w:hanging="360"/>
      </w:pPr>
      <w:rPr>
        <w:rFonts w:ascii="Courier New" w:hAnsi="Courier New" w:cs="Courier New" w:hint="default"/>
      </w:rPr>
    </w:lvl>
    <w:lvl w:ilvl="8" w:tplc="08090005" w:tentative="1">
      <w:start w:val="1"/>
      <w:numFmt w:val="bullet"/>
      <w:lvlText w:val=""/>
      <w:lvlJc w:val="left"/>
      <w:pPr>
        <w:ind w:left="7433" w:hanging="360"/>
      </w:pPr>
      <w:rPr>
        <w:rFonts w:ascii="Wingdings" w:hAnsi="Wingdings" w:hint="default"/>
      </w:rPr>
    </w:lvl>
  </w:abstractNum>
  <w:abstractNum w:abstractNumId="18">
    <w:nsid w:val="2CB31007"/>
    <w:multiLevelType w:val="hybridMultilevel"/>
    <w:tmpl w:val="0608A4C6"/>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2E510E08"/>
    <w:multiLevelType w:val="hybridMultilevel"/>
    <w:tmpl w:val="0A1E8036"/>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19C6B27"/>
    <w:multiLevelType w:val="hybridMultilevel"/>
    <w:tmpl w:val="FBC43582"/>
    <w:lvl w:ilvl="0" w:tplc="08090011">
      <w:start w:val="1"/>
      <w:numFmt w:val="decimal"/>
      <w:lvlText w:val="%1)"/>
      <w:lvlJc w:val="left"/>
      <w:pPr>
        <w:ind w:left="1249" w:hanging="360"/>
      </w:pPr>
    </w:lvl>
    <w:lvl w:ilvl="1" w:tplc="08090019" w:tentative="1">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21">
    <w:nsid w:val="33B26B7D"/>
    <w:multiLevelType w:val="hybridMultilevel"/>
    <w:tmpl w:val="C282750C"/>
    <w:lvl w:ilvl="0" w:tplc="08090001">
      <w:start w:val="1"/>
      <w:numFmt w:val="bullet"/>
      <w:lvlText w:val=""/>
      <w:lvlJc w:val="left"/>
      <w:pPr>
        <w:ind w:left="1673" w:hanging="360"/>
      </w:pPr>
      <w:rPr>
        <w:rFonts w:ascii="Symbol" w:hAnsi="Symbol" w:hint="default"/>
      </w:rPr>
    </w:lvl>
    <w:lvl w:ilvl="1" w:tplc="08090003" w:tentative="1">
      <w:start w:val="1"/>
      <w:numFmt w:val="bullet"/>
      <w:lvlText w:val="o"/>
      <w:lvlJc w:val="left"/>
      <w:pPr>
        <w:ind w:left="2393" w:hanging="360"/>
      </w:pPr>
      <w:rPr>
        <w:rFonts w:ascii="Courier New" w:hAnsi="Courier New" w:cs="Courier New" w:hint="default"/>
      </w:rPr>
    </w:lvl>
    <w:lvl w:ilvl="2" w:tplc="08090005" w:tentative="1">
      <w:start w:val="1"/>
      <w:numFmt w:val="bullet"/>
      <w:lvlText w:val=""/>
      <w:lvlJc w:val="left"/>
      <w:pPr>
        <w:ind w:left="3113" w:hanging="360"/>
      </w:pPr>
      <w:rPr>
        <w:rFonts w:ascii="Wingdings" w:hAnsi="Wingdings" w:hint="default"/>
      </w:rPr>
    </w:lvl>
    <w:lvl w:ilvl="3" w:tplc="08090001" w:tentative="1">
      <w:start w:val="1"/>
      <w:numFmt w:val="bullet"/>
      <w:lvlText w:val=""/>
      <w:lvlJc w:val="left"/>
      <w:pPr>
        <w:ind w:left="3833" w:hanging="360"/>
      </w:pPr>
      <w:rPr>
        <w:rFonts w:ascii="Symbol" w:hAnsi="Symbol" w:hint="default"/>
      </w:rPr>
    </w:lvl>
    <w:lvl w:ilvl="4" w:tplc="08090003" w:tentative="1">
      <w:start w:val="1"/>
      <w:numFmt w:val="bullet"/>
      <w:lvlText w:val="o"/>
      <w:lvlJc w:val="left"/>
      <w:pPr>
        <w:ind w:left="4553" w:hanging="360"/>
      </w:pPr>
      <w:rPr>
        <w:rFonts w:ascii="Courier New" w:hAnsi="Courier New" w:cs="Courier New" w:hint="default"/>
      </w:rPr>
    </w:lvl>
    <w:lvl w:ilvl="5" w:tplc="08090005" w:tentative="1">
      <w:start w:val="1"/>
      <w:numFmt w:val="bullet"/>
      <w:lvlText w:val=""/>
      <w:lvlJc w:val="left"/>
      <w:pPr>
        <w:ind w:left="5273" w:hanging="360"/>
      </w:pPr>
      <w:rPr>
        <w:rFonts w:ascii="Wingdings" w:hAnsi="Wingdings" w:hint="default"/>
      </w:rPr>
    </w:lvl>
    <w:lvl w:ilvl="6" w:tplc="08090001" w:tentative="1">
      <w:start w:val="1"/>
      <w:numFmt w:val="bullet"/>
      <w:lvlText w:val=""/>
      <w:lvlJc w:val="left"/>
      <w:pPr>
        <w:ind w:left="5993" w:hanging="360"/>
      </w:pPr>
      <w:rPr>
        <w:rFonts w:ascii="Symbol" w:hAnsi="Symbol" w:hint="default"/>
      </w:rPr>
    </w:lvl>
    <w:lvl w:ilvl="7" w:tplc="08090003" w:tentative="1">
      <w:start w:val="1"/>
      <w:numFmt w:val="bullet"/>
      <w:lvlText w:val="o"/>
      <w:lvlJc w:val="left"/>
      <w:pPr>
        <w:ind w:left="6713" w:hanging="360"/>
      </w:pPr>
      <w:rPr>
        <w:rFonts w:ascii="Courier New" w:hAnsi="Courier New" w:cs="Courier New" w:hint="default"/>
      </w:rPr>
    </w:lvl>
    <w:lvl w:ilvl="8" w:tplc="08090005" w:tentative="1">
      <w:start w:val="1"/>
      <w:numFmt w:val="bullet"/>
      <w:lvlText w:val=""/>
      <w:lvlJc w:val="left"/>
      <w:pPr>
        <w:ind w:left="7433" w:hanging="360"/>
      </w:pPr>
      <w:rPr>
        <w:rFonts w:ascii="Wingdings" w:hAnsi="Wingdings" w:hint="default"/>
      </w:rPr>
    </w:lvl>
  </w:abstractNum>
  <w:abstractNum w:abstractNumId="22">
    <w:nsid w:val="3A6579A8"/>
    <w:multiLevelType w:val="hybridMultilevel"/>
    <w:tmpl w:val="DABE2EA6"/>
    <w:lvl w:ilvl="0" w:tplc="08090019">
      <w:start w:val="1"/>
      <w:numFmt w:val="lowerLetter"/>
      <w:lvlText w:val="%1."/>
      <w:lvlJc w:val="left"/>
      <w:pPr>
        <w:ind w:left="1249" w:hanging="360"/>
      </w:pPr>
    </w:lvl>
    <w:lvl w:ilvl="1" w:tplc="08090019">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23">
    <w:nsid w:val="3C704887"/>
    <w:multiLevelType w:val="multilevel"/>
    <w:tmpl w:val="6E64888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4">
    <w:nsid w:val="405708B7"/>
    <w:multiLevelType w:val="hybridMultilevel"/>
    <w:tmpl w:val="35705A14"/>
    <w:lvl w:ilvl="0" w:tplc="51967266">
      <w:start w:val="1"/>
      <w:numFmt w:val="lowerLetter"/>
      <w:lvlText w:val="%1."/>
      <w:lvlJc w:val="left"/>
      <w:pPr>
        <w:ind w:left="889" w:hanging="360"/>
      </w:pPr>
      <w:rPr>
        <w:rFonts w:hint="default"/>
      </w:rPr>
    </w:lvl>
    <w:lvl w:ilvl="1" w:tplc="08090019" w:tentative="1">
      <w:start w:val="1"/>
      <w:numFmt w:val="lowerLetter"/>
      <w:lvlText w:val="%2."/>
      <w:lvlJc w:val="left"/>
      <w:pPr>
        <w:ind w:left="1609" w:hanging="360"/>
      </w:pPr>
    </w:lvl>
    <w:lvl w:ilvl="2" w:tplc="0809001B" w:tentative="1">
      <w:start w:val="1"/>
      <w:numFmt w:val="lowerRoman"/>
      <w:lvlText w:val="%3."/>
      <w:lvlJc w:val="right"/>
      <w:pPr>
        <w:ind w:left="2329" w:hanging="180"/>
      </w:pPr>
    </w:lvl>
    <w:lvl w:ilvl="3" w:tplc="0809000F" w:tentative="1">
      <w:start w:val="1"/>
      <w:numFmt w:val="decimal"/>
      <w:lvlText w:val="%4."/>
      <w:lvlJc w:val="left"/>
      <w:pPr>
        <w:ind w:left="3049" w:hanging="360"/>
      </w:pPr>
    </w:lvl>
    <w:lvl w:ilvl="4" w:tplc="08090019" w:tentative="1">
      <w:start w:val="1"/>
      <w:numFmt w:val="lowerLetter"/>
      <w:lvlText w:val="%5."/>
      <w:lvlJc w:val="left"/>
      <w:pPr>
        <w:ind w:left="3769" w:hanging="360"/>
      </w:pPr>
    </w:lvl>
    <w:lvl w:ilvl="5" w:tplc="0809001B" w:tentative="1">
      <w:start w:val="1"/>
      <w:numFmt w:val="lowerRoman"/>
      <w:lvlText w:val="%6."/>
      <w:lvlJc w:val="right"/>
      <w:pPr>
        <w:ind w:left="4489" w:hanging="180"/>
      </w:pPr>
    </w:lvl>
    <w:lvl w:ilvl="6" w:tplc="0809000F" w:tentative="1">
      <w:start w:val="1"/>
      <w:numFmt w:val="decimal"/>
      <w:lvlText w:val="%7."/>
      <w:lvlJc w:val="left"/>
      <w:pPr>
        <w:ind w:left="5209" w:hanging="360"/>
      </w:pPr>
    </w:lvl>
    <w:lvl w:ilvl="7" w:tplc="08090019" w:tentative="1">
      <w:start w:val="1"/>
      <w:numFmt w:val="lowerLetter"/>
      <w:lvlText w:val="%8."/>
      <w:lvlJc w:val="left"/>
      <w:pPr>
        <w:ind w:left="5929" w:hanging="360"/>
      </w:pPr>
    </w:lvl>
    <w:lvl w:ilvl="8" w:tplc="0809001B" w:tentative="1">
      <w:start w:val="1"/>
      <w:numFmt w:val="lowerRoman"/>
      <w:lvlText w:val="%9."/>
      <w:lvlJc w:val="right"/>
      <w:pPr>
        <w:ind w:left="6649" w:hanging="180"/>
      </w:pPr>
    </w:lvl>
  </w:abstractNum>
  <w:abstractNum w:abstractNumId="25">
    <w:nsid w:val="42433FF6"/>
    <w:multiLevelType w:val="hybridMultilevel"/>
    <w:tmpl w:val="E4F4EF3C"/>
    <w:lvl w:ilvl="0" w:tplc="08090019">
      <w:start w:val="1"/>
      <w:numFmt w:val="lowerLetter"/>
      <w:lvlText w:val="%1."/>
      <w:lvlJc w:val="left"/>
      <w:pPr>
        <w:ind w:left="1249" w:hanging="360"/>
      </w:pPr>
    </w:lvl>
    <w:lvl w:ilvl="1" w:tplc="08090019" w:tentative="1">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26">
    <w:nsid w:val="432B144D"/>
    <w:multiLevelType w:val="multilevel"/>
    <w:tmpl w:val="51AC9BC4"/>
    <w:lvl w:ilvl="0">
      <w:start w:val="1"/>
      <w:numFmt w:val="decimal"/>
      <w:lvlText w:val="%1."/>
      <w:lvlJc w:val="left"/>
      <w:pPr>
        <w:ind w:left="889" w:hanging="360"/>
      </w:pPr>
      <w:rPr>
        <w:rFonts w:hint="default"/>
      </w:rPr>
    </w:lvl>
    <w:lvl w:ilvl="1">
      <w:start w:val="1"/>
      <w:numFmt w:val="lowerLetter"/>
      <w:lvlText w:val="%2."/>
      <w:lvlJc w:val="left"/>
      <w:pPr>
        <w:ind w:left="1609" w:hanging="360"/>
      </w:pPr>
      <w:rPr>
        <w:rFonts w:hint="default"/>
      </w:rPr>
    </w:lvl>
    <w:lvl w:ilvl="2">
      <w:start w:val="1"/>
      <w:numFmt w:val="lowerRoman"/>
      <w:lvlText w:val="%3."/>
      <w:lvlJc w:val="right"/>
      <w:pPr>
        <w:ind w:left="2329" w:hanging="180"/>
      </w:pPr>
      <w:rPr>
        <w:rFonts w:hint="default"/>
      </w:rPr>
    </w:lvl>
    <w:lvl w:ilvl="3">
      <w:start w:val="1"/>
      <w:numFmt w:val="decimal"/>
      <w:lvlText w:val="%4."/>
      <w:lvlJc w:val="left"/>
      <w:pPr>
        <w:ind w:left="3049" w:hanging="360"/>
      </w:pPr>
      <w:rPr>
        <w:rFonts w:hint="default"/>
      </w:rPr>
    </w:lvl>
    <w:lvl w:ilvl="4">
      <w:start w:val="1"/>
      <w:numFmt w:val="lowerLetter"/>
      <w:lvlText w:val="%5."/>
      <w:lvlJc w:val="left"/>
      <w:pPr>
        <w:ind w:left="3769" w:hanging="360"/>
      </w:pPr>
      <w:rPr>
        <w:rFonts w:hint="default"/>
      </w:rPr>
    </w:lvl>
    <w:lvl w:ilvl="5">
      <w:start w:val="1"/>
      <w:numFmt w:val="lowerRoman"/>
      <w:lvlText w:val="%6."/>
      <w:lvlJc w:val="right"/>
      <w:pPr>
        <w:ind w:left="4489" w:hanging="180"/>
      </w:pPr>
      <w:rPr>
        <w:rFonts w:hint="default"/>
      </w:rPr>
    </w:lvl>
    <w:lvl w:ilvl="6">
      <w:start w:val="1"/>
      <w:numFmt w:val="decimal"/>
      <w:lvlText w:val="%7."/>
      <w:lvlJc w:val="left"/>
      <w:pPr>
        <w:ind w:left="5209" w:hanging="360"/>
      </w:pPr>
      <w:rPr>
        <w:rFonts w:hint="default"/>
      </w:rPr>
    </w:lvl>
    <w:lvl w:ilvl="7">
      <w:start w:val="1"/>
      <w:numFmt w:val="lowerLetter"/>
      <w:lvlText w:val="%8."/>
      <w:lvlJc w:val="left"/>
      <w:pPr>
        <w:ind w:left="5929" w:hanging="360"/>
      </w:pPr>
      <w:rPr>
        <w:rFonts w:hint="default"/>
      </w:rPr>
    </w:lvl>
    <w:lvl w:ilvl="8">
      <w:start w:val="1"/>
      <w:numFmt w:val="lowerRoman"/>
      <w:lvlText w:val="%9."/>
      <w:lvlJc w:val="right"/>
      <w:pPr>
        <w:ind w:left="6649" w:hanging="180"/>
      </w:pPr>
      <w:rPr>
        <w:rFonts w:hint="default"/>
      </w:rPr>
    </w:lvl>
  </w:abstractNum>
  <w:abstractNum w:abstractNumId="27">
    <w:nsid w:val="4ACA6ABA"/>
    <w:multiLevelType w:val="hybridMultilevel"/>
    <w:tmpl w:val="420C160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B5B16BF"/>
    <w:multiLevelType w:val="hybridMultilevel"/>
    <w:tmpl w:val="A58A3C7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BF1249C"/>
    <w:multiLevelType w:val="hybridMultilevel"/>
    <w:tmpl w:val="66369D24"/>
    <w:lvl w:ilvl="0" w:tplc="0809000F">
      <w:start w:val="1"/>
      <w:numFmt w:val="decimal"/>
      <w:lvlText w:val="%1."/>
      <w:lvlJc w:val="left"/>
      <w:pPr>
        <w:ind w:left="1249" w:hanging="360"/>
      </w:pPr>
    </w:lvl>
    <w:lvl w:ilvl="1" w:tplc="08090011">
      <w:start w:val="1"/>
      <w:numFmt w:val="decimal"/>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abstractNum w:abstractNumId="30">
    <w:nsid w:val="59560269"/>
    <w:multiLevelType w:val="hybridMultilevel"/>
    <w:tmpl w:val="D7FEB56A"/>
    <w:lvl w:ilvl="0" w:tplc="402AEEEE">
      <w:start w:val="3"/>
      <w:numFmt w:val="upperRoman"/>
      <w:lvlText w:val="%1."/>
      <w:lvlJc w:val="left"/>
      <w:pPr>
        <w:ind w:left="5803" w:hanging="720"/>
      </w:pPr>
      <w:rPr>
        <w:rFonts w:cs="Times New Roman" w:hint="default"/>
        <w:b/>
      </w:rPr>
    </w:lvl>
    <w:lvl w:ilvl="1" w:tplc="04210019" w:tentative="1">
      <w:start w:val="1"/>
      <w:numFmt w:val="lowerLetter"/>
      <w:lvlText w:val="%2."/>
      <w:lvlJc w:val="left"/>
      <w:pPr>
        <w:ind w:left="6163" w:hanging="360"/>
      </w:pPr>
      <w:rPr>
        <w:rFonts w:cs="Times New Roman"/>
      </w:rPr>
    </w:lvl>
    <w:lvl w:ilvl="2" w:tplc="0421001B" w:tentative="1">
      <w:start w:val="1"/>
      <w:numFmt w:val="lowerRoman"/>
      <w:lvlText w:val="%3."/>
      <w:lvlJc w:val="right"/>
      <w:pPr>
        <w:ind w:left="6883" w:hanging="180"/>
      </w:pPr>
      <w:rPr>
        <w:rFonts w:cs="Times New Roman"/>
      </w:rPr>
    </w:lvl>
    <w:lvl w:ilvl="3" w:tplc="0421000F" w:tentative="1">
      <w:start w:val="1"/>
      <w:numFmt w:val="decimal"/>
      <w:lvlText w:val="%4."/>
      <w:lvlJc w:val="left"/>
      <w:pPr>
        <w:ind w:left="7603" w:hanging="360"/>
      </w:pPr>
      <w:rPr>
        <w:rFonts w:cs="Times New Roman"/>
      </w:rPr>
    </w:lvl>
    <w:lvl w:ilvl="4" w:tplc="04210019" w:tentative="1">
      <w:start w:val="1"/>
      <w:numFmt w:val="lowerLetter"/>
      <w:lvlText w:val="%5."/>
      <w:lvlJc w:val="left"/>
      <w:pPr>
        <w:ind w:left="8323" w:hanging="360"/>
      </w:pPr>
      <w:rPr>
        <w:rFonts w:cs="Times New Roman"/>
      </w:rPr>
    </w:lvl>
    <w:lvl w:ilvl="5" w:tplc="0421001B" w:tentative="1">
      <w:start w:val="1"/>
      <w:numFmt w:val="lowerRoman"/>
      <w:lvlText w:val="%6."/>
      <w:lvlJc w:val="right"/>
      <w:pPr>
        <w:ind w:left="9043" w:hanging="180"/>
      </w:pPr>
      <w:rPr>
        <w:rFonts w:cs="Times New Roman"/>
      </w:rPr>
    </w:lvl>
    <w:lvl w:ilvl="6" w:tplc="0421000F" w:tentative="1">
      <w:start w:val="1"/>
      <w:numFmt w:val="decimal"/>
      <w:lvlText w:val="%7."/>
      <w:lvlJc w:val="left"/>
      <w:pPr>
        <w:ind w:left="9763" w:hanging="360"/>
      </w:pPr>
      <w:rPr>
        <w:rFonts w:cs="Times New Roman"/>
      </w:rPr>
    </w:lvl>
    <w:lvl w:ilvl="7" w:tplc="04210019" w:tentative="1">
      <w:start w:val="1"/>
      <w:numFmt w:val="lowerLetter"/>
      <w:lvlText w:val="%8."/>
      <w:lvlJc w:val="left"/>
      <w:pPr>
        <w:ind w:left="10483" w:hanging="360"/>
      </w:pPr>
      <w:rPr>
        <w:rFonts w:cs="Times New Roman"/>
      </w:rPr>
    </w:lvl>
    <w:lvl w:ilvl="8" w:tplc="0421001B" w:tentative="1">
      <w:start w:val="1"/>
      <w:numFmt w:val="lowerRoman"/>
      <w:lvlText w:val="%9."/>
      <w:lvlJc w:val="right"/>
      <w:pPr>
        <w:ind w:left="11203" w:hanging="180"/>
      </w:pPr>
      <w:rPr>
        <w:rFonts w:cs="Times New Roman"/>
      </w:rPr>
    </w:lvl>
  </w:abstractNum>
  <w:abstractNum w:abstractNumId="31">
    <w:nsid w:val="65B75DA3"/>
    <w:multiLevelType w:val="hybridMultilevel"/>
    <w:tmpl w:val="EDAEEDC2"/>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6034DA3"/>
    <w:multiLevelType w:val="hybridMultilevel"/>
    <w:tmpl w:val="011029E0"/>
    <w:lvl w:ilvl="0" w:tplc="6B94AA76">
      <w:start w:val="1"/>
      <w:numFmt w:val="decimal"/>
      <w:lvlText w:val="%1."/>
      <w:lvlJc w:val="left"/>
      <w:pPr>
        <w:ind w:left="889" w:hanging="360"/>
      </w:pPr>
      <w:rPr>
        <w:rFonts w:hint="default"/>
      </w:rPr>
    </w:lvl>
    <w:lvl w:ilvl="1" w:tplc="08090019" w:tentative="1">
      <w:start w:val="1"/>
      <w:numFmt w:val="lowerLetter"/>
      <w:lvlText w:val="%2."/>
      <w:lvlJc w:val="left"/>
      <w:pPr>
        <w:ind w:left="1609" w:hanging="360"/>
      </w:pPr>
    </w:lvl>
    <w:lvl w:ilvl="2" w:tplc="0809001B" w:tentative="1">
      <w:start w:val="1"/>
      <w:numFmt w:val="lowerRoman"/>
      <w:lvlText w:val="%3."/>
      <w:lvlJc w:val="right"/>
      <w:pPr>
        <w:ind w:left="2329" w:hanging="180"/>
      </w:pPr>
    </w:lvl>
    <w:lvl w:ilvl="3" w:tplc="0809000F" w:tentative="1">
      <w:start w:val="1"/>
      <w:numFmt w:val="decimal"/>
      <w:lvlText w:val="%4."/>
      <w:lvlJc w:val="left"/>
      <w:pPr>
        <w:ind w:left="3049" w:hanging="360"/>
      </w:pPr>
    </w:lvl>
    <w:lvl w:ilvl="4" w:tplc="08090019" w:tentative="1">
      <w:start w:val="1"/>
      <w:numFmt w:val="lowerLetter"/>
      <w:lvlText w:val="%5."/>
      <w:lvlJc w:val="left"/>
      <w:pPr>
        <w:ind w:left="3769" w:hanging="360"/>
      </w:pPr>
    </w:lvl>
    <w:lvl w:ilvl="5" w:tplc="0809001B" w:tentative="1">
      <w:start w:val="1"/>
      <w:numFmt w:val="lowerRoman"/>
      <w:lvlText w:val="%6."/>
      <w:lvlJc w:val="right"/>
      <w:pPr>
        <w:ind w:left="4489" w:hanging="180"/>
      </w:pPr>
    </w:lvl>
    <w:lvl w:ilvl="6" w:tplc="0809000F" w:tentative="1">
      <w:start w:val="1"/>
      <w:numFmt w:val="decimal"/>
      <w:lvlText w:val="%7."/>
      <w:lvlJc w:val="left"/>
      <w:pPr>
        <w:ind w:left="5209" w:hanging="360"/>
      </w:pPr>
    </w:lvl>
    <w:lvl w:ilvl="7" w:tplc="08090019" w:tentative="1">
      <w:start w:val="1"/>
      <w:numFmt w:val="lowerLetter"/>
      <w:lvlText w:val="%8."/>
      <w:lvlJc w:val="left"/>
      <w:pPr>
        <w:ind w:left="5929" w:hanging="360"/>
      </w:pPr>
    </w:lvl>
    <w:lvl w:ilvl="8" w:tplc="0809001B" w:tentative="1">
      <w:start w:val="1"/>
      <w:numFmt w:val="lowerRoman"/>
      <w:lvlText w:val="%9."/>
      <w:lvlJc w:val="right"/>
      <w:pPr>
        <w:ind w:left="6649" w:hanging="180"/>
      </w:pPr>
    </w:lvl>
  </w:abstractNum>
  <w:abstractNum w:abstractNumId="33">
    <w:nsid w:val="68695EAF"/>
    <w:multiLevelType w:val="hybridMultilevel"/>
    <w:tmpl w:val="3FEC903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55C27E7"/>
    <w:multiLevelType w:val="hybridMultilevel"/>
    <w:tmpl w:val="E2DC934A"/>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937792B"/>
    <w:multiLevelType w:val="hybridMultilevel"/>
    <w:tmpl w:val="F2E4A206"/>
    <w:lvl w:ilvl="0" w:tplc="D51417CA">
      <w:start w:val="1"/>
      <w:numFmt w:val="bullet"/>
      <w:lvlText w:val=""/>
      <w:lvlJc w:val="left"/>
      <w:pPr>
        <w:ind w:left="1403" w:hanging="450"/>
      </w:pPr>
      <w:rPr>
        <w:rFonts w:ascii="Wingdings" w:eastAsia="Wingdings" w:hAnsi="Wingdings" w:cs="Wingdings" w:hint="default"/>
      </w:rPr>
    </w:lvl>
    <w:lvl w:ilvl="1" w:tplc="08090003" w:tentative="1">
      <w:start w:val="1"/>
      <w:numFmt w:val="bullet"/>
      <w:lvlText w:val="o"/>
      <w:lvlJc w:val="left"/>
      <w:pPr>
        <w:ind w:left="2033" w:hanging="360"/>
      </w:pPr>
      <w:rPr>
        <w:rFonts w:ascii="Courier New" w:hAnsi="Courier New" w:cs="Courier New" w:hint="default"/>
      </w:rPr>
    </w:lvl>
    <w:lvl w:ilvl="2" w:tplc="08090005" w:tentative="1">
      <w:start w:val="1"/>
      <w:numFmt w:val="bullet"/>
      <w:lvlText w:val=""/>
      <w:lvlJc w:val="left"/>
      <w:pPr>
        <w:ind w:left="2753" w:hanging="360"/>
      </w:pPr>
      <w:rPr>
        <w:rFonts w:ascii="Wingdings" w:hAnsi="Wingdings" w:hint="default"/>
      </w:rPr>
    </w:lvl>
    <w:lvl w:ilvl="3" w:tplc="08090001" w:tentative="1">
      <w:start w:val="1"/>
      <w:numFmt w:val="bullet"/>
      <w:lvlText w:val=""/>
      <w:lvlJc w:val="left"/>
      <w:pPr>
        <w:ind w:left="3473" w:hanging="360"/>
      </w:pPr>
      <w:rPr>
        <w:rFonts w:ascii="Symbol" w:hAnsi="Symbol" w:hint="default"/>
      </w:rPr>
    </w:lvl>
    <w:lvl w:ilvl="4" w:tplc="08090003" w:tentative="1">
      <w:start w:val="1"/>
      <w:numFmt w:val="bullet"/>
      <w:lvlText w:val="o"/>
      <w:lvlJc w:val="left"/>
      <w:pPr>
        <w:ind w:left="4193" w:hanging="360"/>
      </w:pPr>
      <w:rPr>
        <w:rFonts w:ascii="Courier New" w:hAnsi="Courier New" w:cs="Courier New" w:hint="default"/>
      </w:rPr>
    </w:lvl>
    <w:lvl w:ilvl="5" w:tplc="08090005" w:tentative="1">
      <w:start w:val="1"/>
      <w:numFmt w:val="bullet"/>
      <w:lvlText w:val=""/>
      <w:lvlJc w:val="left"/>
      <w:pPr>
        <w:ind w:left="4913" w:hanging="360"/>
      </w:pPr>
      <w:rPr>
        <w:rFonts w:ascii="Wingdings" w:hAnsi="Wingdings" w:hint="default"/>
      </w:rPr>
    </w:lvl>
    <w:lvl w:ilvl="6" w:tplc="08090001" w:tentative="1">
      <w:start w:val="1"/>
      <w:numFmt w:val="bullet"/>
      <w:lvlText w:val=""/>
      <w:lvlJc w:val="left"/>
      <w:pPr>
        <w:ind w:left="5633" w:hanging="360"/>
      </w:pPr>
      <w:rPr>
        <w:rFonts w:ascii="Symbol" w:hAnsi="Symbol" w:hint="default"/>
      </w:rPr>
    </w:lvl>
    <w:lvl w:ilvl="7" w:tplc="08090003" w:tentative="1">
      <w:start w:val="1"/>
      <w:numFmt w:val="bullet"/>
      <w:lvlText w:val="o"/>
      <w:lvlJc w:val="left"/>
      <w:pPr>
        <w:ind w:left="6353" w:hanging="360"/>
      </w:pPr>
      <w:rPr>
        <w:rFonts w:ascii="Courier New" w:hAnsi="Courier New" w:cs="Courier New" w:hint="default"/>
      </w:rPr>
    </w:lvl>
    <w:lvl w:ilvl="8" w:tplc="08090005" w:tentative="1">
      <w:start w:val="1"/>
      <w:numFmt w:val="bullet"/>
      <w:lvlText w:val=""/>
      <w:lvlJc w:val="left"/>
      <w:pPr>
        <w:ind w:left="7073" w:hanging="360"/>
      </w:pPr>
      <w:rPr>
        <w:rFonts w:ascii="Wingdings" w:hAnsi="Wingdings" w:hint="default"/>
      </w:rPr>
    </w:lvl>
  </w:abstractNum>
  <w:abstractNum w:abstractNumId="36">
    <w:nsid w:val="79B85A05"/>
    <w:multiLevelType w:val="hybridMultilevel"/>
    <w:tmpl w:val="98380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A6B29D8"/>
    <w:multiLevelType w:val="hybridMultilevel"/>
    <w:tmpl w:val="08A4FD0E"/>
    <w:lvl w:ilvl="0" w:tplc="0809000F">
      <w:start w:val="1"/>
      <w:numFmt w:val="decimal"/>
      <w:lvlText w:val="%1."/>
      <w:lvlJc w:val="left"/>
      <w:pPr>
        <w:ind w:left="1249" w:hanging="360"/>
      </w:pPr>
    </w:lvl>
    <w:lvl w:ilvl="1" w:tplc="08090019">
      <w:start w:val="1"/>
      <w:numFmt w:val="lowerLetter"/>
      <w:lvlText w:val="%2."/>
      <w:lvlJc w:val="left"/>
      <w:pPr>
        <w:ind w:left="1969" w:hanging="360"/>
      </w:pPr>
    </w:lvl>
    <w:lvl w:ilvl="2" w:tplc="0809001B" w:tentative="1">
      <w:start w:val="1"/>
      <w:numFmt w:val="lowerRoman"/>
      <w:lvlText w:val="%3."/>
      <w:lvlJc w:val="right"/>
      <w:pPr>
        <w:ind w:left="2689" w:hanging="180"/>
      </w:pPr>
    </w:lvl>
    <w:lvl w:ilvl="3" w:tplc="0809000F" w:tentative="1">
      <w:start w:val="1"/>
      <w:numFmt w:val="decimal"/>
      <w:lvlText w:val="%4."/>
      <w:lvlJc w:val="left"/>
      <w:pPr>
        <w:ind w:left="3409" w:hanging="360"/>
      </w:pPr>
    </w:lvl>
    <w:lvl w:ilvl="4" w:tplc="08090019" w:tentative="1">
      <w:start w:val="1"/>
      <w:numFmt w:val="lowerLetter"/>
      <w:lvlText w:val="%5."/>
      <w:lvlJc w:val="left"/>
      <w:pPr>
        <w:ind w:left="4129" w:hanging="360"/>
      </w:pPr>
    </w:lvl>
    <w:lvl w:ilvl="5" w:tplc="0809001B" w:tentative="1">
      <w:start w:val="1"/>
      <w:numFmt w:val="lowerRoman"/>
      <w:lvlText w:val="%6."/>
      <w:lvlJc w:val="right"/>
      <w:pPr>
        <w:ind w:left="4849" w:hanging="180"/>
      </w:pPr>
    </w:lvl>
    <w:lvl w:ilvl="6" w:tplc="0809000F" w:tentative="1">
      <w:start w:val="1"/>
      <w:numFmt w:val="decimal"/>
      <w:lvlText w:val="%7."/>
      <w:lvlJc w:val="left"/>
      <w:pPr>
        <w:ind w:left="5569" w:hanging="360"/>
      </w:pPr>
    </w:lvl>
    <w:lvl w:ilvl="7" w:tplc="08090019" w:tentative="1">
      <w:start w:val="1"/>
      <w:numFmt w:val="lowerLetter"/>
      <w:lvlText w:val="%8."/>
      <w:lvlJc w:val="left"/>
      <w:pPr>
        <w:ind w:left="6289" w:hanging="360"/>
      </w:pPr>
    </w:lvl>
    <w:lvl w:ilvl="8" w:tplc="0809001B" w:tentative="1">
      <w:start w:val="1"/>
      <w:numFmt w:val="lowerRoman"/>
      <w:lvlText w:val="%9."/>
      <w:lvlJc w:val="right"/>
      <w:pPr>
        <w:ind w:left="7009" w:hanging="180"/>
      </w:pPr>
    </w:lvl>
  </w:abstractNum>
  <w:num w:numId="1">
    <w:abstractNumId w:val="23"/>
  </w:num>
  <w:num w:numId="2">
    <w:abstractNumId w:val="30"/>
  </w:num>
  <w:num w:numId="3">
    <w:abstractNumId w:val="6"/>
  </w:num>
  <w:num w:numId="4">
    <w:abstractNumId w:val="16"/>
  </w:num>
  <w:num w:numId="5">
    <w:abstractNumId w:val="33"/>
  </w:num>
  <w:num w:numId="6">
    <w:abstractNumId w:val="0"/>
  </w:num>
  <w:num w:numId="7">
    <w:abstractNumId w:val="27"/>
  </w:num>
  <w:num w:numId="8">
    <w:abstractNumId w:val="25"/>
  </w:num>
  <w:num w:numId="9">
    <w:abstractNumId w:val="12"/>
  </w:num>
  <w:num w:numId="10">
    <w:abstractNumId w:val="24"/>
  </w:num>
  <w:num w:numId="11">
    <w:abstractNumId w:val="26"/>
  </w:num>
  <w:num w:numId="12">
    <w:abstractNumId w:val="20"/>
  </w:num>
  <w:num w:numId="13">
    <w:abstractNumId w:val="4"/>
  </w:num>
  <w:num w:numId="14">
    <w:abstractNumId w:val="32"/>
  </w:num>
  <w:num w:numId="15">
    <w:abstractNumId w:val="1"/>
  </w:num>
  <w:num w:numId="16">
    <w:abstractNumId w:val="28"/>
  </w:num>
  <w:num w:numId="17">
    <w:abstractNumId w:val="2"/>
  </w:num>
  <w:num w:numId="18">
    <w:abstractNumId w:val="3"/>
  </w:num>
  <w:num w:numId="19">
    <w:abstractNumId w:val="37"/>
  </w:num>
  <w:num w:numId="20">
    <w:abstractNumId w:val="29"/>
  </w:num>
  <w:num w:numId="21">
    <w:abstractNumId w:val="21"/>
  </w:num>
  <w:num w:numId="22">
    <w:abstractNumId w:val="35"/>
  </w:num>
  <w:num w:numId="23">
    <w:abstractNumId w:val="14"/>
  </w:num>
  <w:num w:numId="24">
    <w:abstractNumId w:val="18"/>
  </w:num>
  <w:num w:numId="25">
    <w:abstractNumId w:val="7"/>
  </w:num>
  <w:num w:numId="26">
    <w:abstractNumId w:val="15"/>
  </w:num>
  <w:num w:numId="27">
    <w:abstractNumId w:val="10"/>
  </w:num>
  <w:num w:numId="28">
    <w:abstractNumId w:val="36"/>
  </w:num>
  <w:num w:numId="29">
    <w:abstractNumId w:val="19"/>
  </w:num>
  <w:num w:numId="30">
    <w:abstractNumId w:val="17"/>
  </w:num>
  <w:num w:numId="31">
    <w:abstractNumId w:val="8"/>
  </w:num>
  <w:num w:numId="32">
    <w:abstractNumId w:val="11"/>
  </w:num>
  <w:num w:numId="33">
    <w:abstractNumId w:val="34"/>
  </w:num>
  <w:num w:numId="34">
    <w:abstractNumId w:val="9"/>
  </w:num>
  <w:num w:numId="35">
    <w:abstractNumId w:val="5"/>
  </w:num>
  <w:num w:numId="36">
    <w:abstractNumId w:val="31"/>
  </w:num>
  <w:num w:numId="37">
    <w:abstractNumId w:val="22"/>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41C"/>
    <w:rsid w:val="00090296"/>
    <w:rsid w:val="0009173A"/>
    <w:rsid w:val="0012672A"/>
    <w:rsid w:val="00156F45"/>
    <w:rsid w:val="0016711D"/>
    <w:rsid w:val="0021259C"/>
    <w:rsid w:val="00230CFF"/>
    <w:rsid w:val="002612EA"/>
    <w:rsid w:val="0029431E"/>
    <w:rsid w:val="002D42CF"/>
    <w:rsid w:val="00352A68"/>
    <w:rsid w:val="003A22B4"/>
    <w:rsid w:val="003B1D87"/>
    <w:rsid w:val="003D6F6D"/>
    <w:rsid w:val="003E083C"/>
    <w:rsid w:val="00480548"/>
    <w:rsid w:val="004A112E"/>
    <w:rsid w:val="004D7493"/>
    <w:rsid w:val="00521226"/>
    <w:rsid w:val="0054279D"/>
    <w:rsid w:val="005A38FD"/>
    <w:rsid w:val="005A546F"/>
    <w:rsid w:val="005B42C6"/>
    <w:rsid w:val="00620909"/>
    <w:rsid w:val="00685F7D"/>
    <w:rsid w:val="00700191"/>
    <w:rsid w:val="00723427"/>
    <w:rsid w:val="0077337B"/>
    <w:rsid w:val="007F51B8"/>
    <w:rsid w:val="00847483"/>
    <w:rsid w:val="0085741C"/>
    <w:rsid w:val="00876354"/>
    <w:rsid w:val="008D1F19"/>
    <w:rsid w:val="009819AF"/>
    <w:rsid w:val="00A501D3"/>
    <w:rsid w:val="00AA5A33"/>
    <w:rsid w:val="00B60377"/>
    <w:rsid w:val="00BA0475"/>
    <w:rsid w:val="00C754CF"/>
    <w:rsid w:val="00CA32A4"/>
    <w:rsid w:val="00CB1DC6"/>
    <w:rsid w:val="00DA2910"/>
    <w:rsid w:val="00E26F71"/>
    <w:rsid w:val="00E9129A"/>
    <w:rsid w:val="00F5685B"/>
    <w:rsid w:val="00FB2174"/>
    <w:rsid w:val="00FC1AF1"/>
    <w:rsid w:val="00FD3C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FBE362C-A476-4177-A472-63A2F3BB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E26F71"/>
    <w:pPr>
      <w:ind w:left="720"/>
      <w:contextualSpacing/>
    </w:pPr>
  </w:style>
  <w:style w:type="paragraph" w:styleId="Header">
    <w:name w:val="header"/>
    <w:basedOn w:val="Normal"/>
    <w:link w:val="HeaderChar"/>
    <w:uiPriority w:val="99"/>
    <w:unhideWhenUsed/>
    <w:rsid w:val="0012672A"/>
    <w:pPr>
      <w:tabs>
        <w:tab w:val="center" w:pos="4513"/>
        <w:tab w:val="right" w:pos="9026"/>
      </w:tabs>
    </w:pPr>
  </w:style>
  <w:style w:type="character" w:customStyle="1" w:styleId="HeaderChar">
    <w:name w:val="Header Char"/>
    <w:basedOn w:val="DefaultParagraphFont"/>
    <w:link w:val="Header"/>
    <w:uiPriority w:val="99"/>
    <w:rsid w:val="0012672A"/>
  </w:style>
  <w:style w:type="paragraph" w:styleId="Footer">
    <w:name w:val="footer"/>
    <w:basedOn w:val="Normal"/>
    <w:link w:val="FooterChar"/>
    <w:uiPriority w:val="99"/>
    <w:unhideWhenUsed/>
    <w:rsid w:val="0012672A"/>
    <w:pPr>
      <w:tabs>
        <w:tab w:val="center" w:pos="4513"/>
        <w:tab w:val="right" w:pos="9026"/>
      </w:tabs>
    </w:pPr>
  </w:style>
  <w:style w:type="character" w:customStyle="1" w:styleId="FooterChar">
    <w:name w:val="Footer Char"/>
    <w:basedOn w:val="DefaultParagraphFont"/>
    <w:link w:val="Footer"/>
    <w:uiPriority w:val="99"/>
    <w:rsid w:val="00126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10C46-373F-4EEA-B0F1-7C0D5E57C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2274</Words>
  <Characters>12965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2019-03-01T04:06:00Z</dcterms:created>
  <dcterms:modified xsi:type="dcterms:W3CDTF">2019-03-01T04:06:00Z</dcterms:modified>
</cp:coreProperties>
</file>